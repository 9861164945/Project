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10"/>
        <w:tabs>
          <w:tab w:val="clear" w:pos="1584"/>
        </w:tabs>
        <w:ind w:left="0" w:firstLine="720"/>
        <w:rPr>
          <w:rFonts w:ascii="Monotype Corsiva" w:hAnsi="Monotype Corsiva"/>
          <w:b/>
          <w:bCs w:val="0"/>
          <w:i/>
          <w:iCs/>
          <w:color w:val="6B1565"/>
          <w:sz w:val="80"/>
          <w:szCs w:val="80"/>
          <w:u w:val="single"/>
        </w:rPr>
      </w:pPr>
    </w:p>
    <w:p>
      <w:pPr>
        <w:rPr>
          <w:rFonts w:ascii="Monotype Corsiva" w:hAnsi="Monotype Corsiva"/>
          <w:b/>
          <w:bCs/>
          <w:sz w:val="48"/>
          <w:szCs w:val="48"/>
        </w:rPr>
      </w:pPr>
      <w:r>
        <w:rPr>
          <w:rFonts w:ascii="Monotype Corsiva" w:hAnsi="Monotype Corsiva"/>
          <w:b/>
          <w:bCs/>
          <w:sz w:val="96"/>
          <w:szCs w:val="96"/>
          <w:lang w:eastAsia="en-US"/>
        </w:rPr>
        <w:pict>
          <v:group id="_x0000_s1104" o:spid="_x0000_s1104" o:spt="203" style="position:absolute;left:0pt;margin-left:10.2pt;margin-top:-3.85pt;height:97.95pt;width:282.15pt;z-index:251665408;mso-width-relative:page;mso-height-relative:page;" coordorigin="345,252" coordsize="5643,2160">
            <o:lock v:ext="edit" text="t"/>
            <v:line id="_x0000_s1105" o:spid="_x0000_s1105" o:spt="20" style="position:absolute;left:1314;top:252;height:2160;width:0;" coordsize="21600,21600">
              <v:path arrowok="t"/>
              <v:fill focussize="0,0"/>
              <v:stroke weight="0.737007874015748pt" joinstyle="miter"/>
              <v:imagedata o:title=""/>
              <o:lock v:ext="edit"/>
            </v:line>
            <v:line id="_x0000_s1106" o:spid="_x0000_s1106" o:spt="20" style="position:absolute;left:345;top:1692;height:0;width:5643;" coordsize="21600,21600">
              <v:path arrowok="t"/>
              <v:fill focussize="0,0"/>
              <v:stroke weight="0.737007874015748pt" joinstyle="miter"/>
              <v:imagedata o:title=""/>
              <o:lock v:ext="edit"/>
            </v:line>
          </v:group>
        </w:pict>
      </w:r>
      <w:r>
        <w:rPr>
          <w:rFonts w:ascii="Monotype Corsiva" w:hAnsi="Monotype Corsiva"/>
          <w:b/>
          <w:bCs/>
          <w:sz w:val="96"/>
          <w:szCs w:val="96"/>
        </w:rPr>
        <w:t xml:space="preserve">      T</w:t>
      </w:r>
      <w:r>
        <w:rPr>
          <w:rFonts w:ascii="Monotype Corsiva" w:hAnsi="Monotype Corsiva"/>
          <w:b/>
          <w:bCs/>
          <w:sz w:val="48"/>
          <w:szCs w:val="48"/>
        </w:rPr>
        <w:t xml:space="preserve">able of </w:t>
      </w:r>
      <w:r>
        <w:rPr>
          <w:rFonts w:ascii="Monotype Corsiva" w:hAnsi="Monotype Corsiva"/>
          <w:b/>
          <w:bCs/>
          <w:sz w:val="96"/>
          <w:szCs w:val="96"/>
        </w:rPr>
        <w:t>C</w:t>
      </w:r>
      <w:r>
        <w:rPr>
          <w:rFonts w:ascii="Monotype Corsiva" w:hAnsi="Monotype Corsiva"/>
          <w:b/>
          <w:bCs/>
          <w:sz w:val="48"/>
          <w:szCs w:val="48"/>
        </w:rPr>
        <w:t>ontents</w:t>
      </w:r>
    </w:p>
    <w:p>
      <w:pPr>
        <w:rPr>
          <w:rFonts w:ascii="Monotype Corsiva" w:hAnsi="Monotype Corsiva"/>
          <w:b/>
          <w:bCs/>
          <w:sz w:val="52"/>
        </w:rPr>
      </w:pPr>
    </w:p>
    <w:p>
      <w:pPr>
        <w:snapToGrid w:val="0"/>
        <w:spacing w:line="360" w:lineRule="auto"/>
        <w:ind w:left="1260" w:right="675"/>
        <w:jc w:val="both"/>
        <w:rPr>
          <w:rFonts w:ascii="Georgia" w:hAnsi="Georgia" w:eastAsia="Times New Roman"/>
          <w:b/>
          <w:bCs/>
          <w:color w:val="000000"/>
          <w:sz w:val="22"/>
          <w:szCs w:val="22"/>
          <w:u w:val="single"/>
          <w:shd w:val="clear" w:color="auto" w:fill="FFFFFF"/>
          <w:lang w:eastAsia="ar-SA"/>
        </w:rPr>
      </w:pPr>
    </w:p>
    <w:p>
      <w:pPr>
        <w:pStyle w:val="4"/>
        <w:spacing w:line="360" w:lineRule="auto"/>
        <w:ind w:right="675"/>
        <w:rPr>
          <w:rFonts w:ascii="Georgia" w:hAnsi="Georgia"/>
          <w:bCs w:val="0"/>
          <w:color w:val="FF0000"/>
          <w:sz w:val="22"/>
          <w:szCs w:val="22"/>
        </w:rPr>
      </w:pPr>
      <w:r>
        <w:t xml:space="preserve">                                                                                                        Page No.                   </w:t>
      </w:r>
    </w:p>
    <w:p>
      <w:pPr>
        <w:pStyle w:val="4"/>
        <w:spacing w:line="360" w:lineRule="auto"/>
        <w:ind w:right="675"/>
        <w:rPr>
          <w:rFonts w:ascii="Georgia" w:hAnsi="Georgia"/>
          <w:bCs w:val="0"/>
          <w:color w:val="FF0000"/>
          <w:sz w:val="22"/>
          <w:szCs w:val="22"/>
        </w:rPr>
      </w:pPr>
      <w:r>
        <w:t xml:space="preserve">    </w:t>
      </w:r>
      <w:r>
        <w:fldChar w:fldCharType="begin"/>
      </w:r>
      <w:r>
        <w:instrText xml:space="preserve"> HYPERLINK \l "chap2" </w:instrText>
      </w:r>
      <w:r>
        <w:fldChar w:fldCharType="separate"/>
      </w:r>
      <w:r>
        <w:rPr>
          <w:rStyle w:val="22"/>
          <w:rFonts w:ascii="Georgia" w:hAnsi="Georgia"/>
        </w:rPr>
        <w:t xml:space="preserve">Chapter 1. Introduction </w:t>
      </w:r>
      <w:r>
        <w:rPr>
          <w:rStyle w:val="22"/>
          <w:rFonts w:ascii="Georgia" w:hAnsi="Georgia"/>
        </w:rPr>
        <w:fldChar w:fldCharType="end"/>
      </w:r>
      <w:r>
        <w:rPr>
          <w:rFonts w:ascii="Georgia" w:hAnsi="Georgia"/>
          <w:bCs w:val="0"/>
          <w:color w:val="FF0000"/>
          <w:sz w:val="22"/>
          <w:szCs w:val="22"/>
        </w:rPr>
        <w:tab/>
      </w:r>
      <w:r>
        <w:rPr>
          <w:rFonts w:ascii="Georgia" w:hAnsi="Georgia"/>
          <w:bCs w:val="0"/>
          <w:color w:val="FF0000"/>
          <w:sz w:val="22"/>
          <w:szCs w:val="22"/>
        </w:rPr>
        <w:t xml:space="preserve">                                                            </w:t>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pPr>
        <w:numPr>
          <w:ilvl w:val="0"/>
          <w:numId w:val="2"/>
        </w:numPr>
        <w:tabs>
          <w:tab w:val="left" w:pos="2138"/>
        </w:tabs>
        <w:spacing w:line="360" w:lineRule="auto"/>
        <w:ind w:right="675" w:hanging="655"/>
        <w:rPr>
          <w:rFonts w:eastAsia="Times New Roman"/>
          <w:color w:val="FF0000"/>
          <w:lang w:eastAsia="ar-SA"/>
        </w:rPr>
      </w:pPr>
      <w:r>
        <w:rPr>
          <w:rFonts w:eastAsia="Times New Roman"/>
          <w:color w:val="FF0000"/>
          <w:lang w:eastAsia="ar-SA"/>
        </w:rPr>
        <w:t>Introduction to the System                                                  4</w:t>
      </w:r>
    </w:p>
    <w:p>
      <w:pPr>
        <w:numPr>
          <w:ilvl w:val="0"/>
          <w:numId w:val="2"/>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Problem Definition                                                              4</w:t>
      </w:r>
    </w:p>
    <w:p>
      <w:pPr>
        <w:numPr>
          <w:ilvl w:val="0"/>
          <w:numId w:val="2"/>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Aim                                                                                      4</w:t>
      </w:r>
    </w:p>
    <w:p>
      <w:pPr>
        <w:numPr>
          <w:ilvl w:val="0"/>
          <w:numId w:val="2"/>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 xml:space="preserve">Objective                                                       </w:t>
      </w:r>
      <w:r>
        <w:rPr>
          <w:rFonts w:eastAsia="Times New Roman"/>
          <w:color w:val="FF0000"/>
          <w:lang w:eastAsia="ar-SA"/>
        </w:rPr>
        <w:tab/>
      </w:r>
      <w:r>
        <w:rPr>
          <w:rFonts w:eastAsia="Times New Roman"/>
          <w:color w:val="FF0000"/>
          <w:lang w:eastAsia="ar-SA"/>
        </w:rPr>
        <w:tab/>
      </w:r>
      <w:r>
        <w:rPr>
          <w:rFonts w:eastAsia="Times New Roman"/>
          <w:color w:val="FF0000"/>
          <w:lang w:eastAsia="ar-SA"/>
        </w:rPr>
        <w:t xml:space="preserve">         4</w:t>
      </w:r>
    </w:p>
    <w:p>
      <w:pPr>
        <w:numPr>
          <w:ilvl w:val="0"/>
          <w:numId w:val="2"/>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Goal                                                                                      5</w:t>
      </w:r>
    </w:p>
    <w:p>
      <w:pPr>
        <w:numPr>
          <w:ilvl w:val="0"/>
          <w:numId w:val="2"/>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Need of System                                                                    5</w:t>
      </w:r>
    </w:p>
    <w:p>
      <w:pPr>
        <w:pStyle w:val="4"/>
        <w:spacing w:line="360" w:lineRule="auto"/>
        <w:ind w:right="675"/>
        <w:rPr>
          <w:rFonts w:ascii="Georgia" w:hAnsi="Georgia"/>
          <w:bCs w:val="0"/>
          <w:color w:val="FF0000"/>
          <w:sz w:val="22"/>
          <w:szCs w:val="22"/>
        </w:rPr>
      </w:pPr>
      <w:r>
        <w:t xml:space="preserve">      </w:t>
      </w:r>
      <w:r>
        <w:fldChar w:fldCharType="begin"/>
      </w:r>
      <w:r>
        <w:instrText xml:space="preserve"> HYPERLINK \l "chap3" </w:instrText>
      </w:r>
      <w:r>
        <w:fldChar w:fldCharType="separate"/>
      </w:r>
      <w:r>
        <w:rPr>
          <w:rStyle w:val="22"/>
          <w:rFonts w:ascii="Georgia" w:hAnsi="Georgia"/>
        </w:rPr>
        <w:t>Chapter 2. Hardware and Software requirement</w:t>
      </w:r>
      <w:r>
        <w:rPr>
          <w:rStyle w:val="22"/>
          <w:rFonts w:ascii="Georgia" w:hAnsi="Georgia"/>
        </w:rPr>
        <w:fldChar w:fldCharType="end"/>
      </w:r>
      <w:r>
        <w:rPr>
          <w:rFonts w:ascii="Georgia" w:hAnsi="Georgia"/>
          <w:bCs w:val="0"/>
          <w:color w:val="FF0000"/>
          <w:sz w:val="22"/>
          <w:szCs w:val="22"/>
        </w:rPr>
        <w:tab/>
      </w:r>
      <w:r>
        <w:rPr>
          <w:rFonts w:ascii="Georgia" w:hAnsi="Georgia"/>
          <w:bCs w:val="0"/>
          <w:color w:val="FF0000"/>
          <w:sz w:val="22"/>
          <w:szCs w:val="22"/>
        </w:rPr>
        <w:tab/>
      </w:r>
    </w:p>
    <w:p>
      <w:pPr>
        <w:numPr>
          <w:ilvl w:val="0"/>
          <w:numId w:val="3"/>
        </w:numPr>
        <w:tabs>
          <w:tab w:val="left" w:pos="2138"/>
        </w:tabs>
        <w:spacing w:line="360" w:lineRule="auto"/>
        <w:ind w:right="675" w:hanging="655"/>
        <w:rPr>
          <w:rFonts w:eastAsia="Times New Roman"/>
          <w:color w:val="FF0000"/>
          <w:lang w:eastAsia="ar-SA"/>
        </w:rPr>
      </w:pPr>
      <w:r>
        <w:rPr>
          <w:rFonts w:eastAsia="Times New Roman"/>
          <w:color w:val="FF0000"/>
          <w:lang w:eastAsia="ar-SA"/>
        </w:rPr>
        <w:t xml:space="preserve">Introduction                                                                          7                                                                      </w:t>
      </w:r>
    </w:p>
    <w:p>
      <w:pPr>
        <w:numPr>
          <w:ilvl w:val="0"/>
          <w:numId w:val="3"/>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System environment                                                             7</w:t>
      </w:r>
    </w:p>
    <w:p>
      <w:pPr>
        <w:numPr>
          <w:ilvl w:val="0"/>
          <w:numId w:val="3"/>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 xml:space="preserve">Software requirement                                                           8 </w:t>
      </w:r>
    </w:p>
    <w:p>
      <w:pPr>
        <w:numPr>
          <w:ilvl w:val="0"/>
          <w:numId w:val="3"/>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Hardware requirements                                                        8</w:t>
      </w:r>
    </w:p>
    <w:p>
      <w:pPr>
        <w:pStyle w:val="4"/>
        <w:spacing w:line="360" w:lineRule="auto"/>
        <w:ind w:right="675"/>
        <w:rPr>
          <w:rFonts w:ascii="Georgia" w:hAnsi="Georgia"/>
          <w:bCs w:val="0"/>
          <w:color w:val="FF0000"/>
          <w:sz w:val="22"/>
          <w:szCs w:val="22"/>
        </w:rPr>
      </w:pPr>
      <w:r>
        <w:t xml:space="preserve">       </w:t>
      </w:r>
      <w:r>
        <w:fldChar w:fldCharType="begin"/>
      </w:r>
      <w:r>
        <w:instrText xml:space="preserve"> HYPERLINK \l "chap4" </w:instrText>
      </w:r>
      <w:r>
        <w:fldChar w:fldCharType="separate"/>
      </w:r>
      <w:r>
        <w:rPr>
          <w:rStyle w:val="22"/>
          <w:rFonts w:ascii="Georgia" w:hAnsi="Georgia"/>
        </w:rPr>
        <w:t xml:space="preserve">Chapter 3. System Analysis </w:t>
      </w:r>
      <w:r>
        <w:rPr>
          <w:rStyle w:val="22"/>
          <w:rFonts w:ascii="Georgia" w:hAnsi="Georgia"/>
        </w:rPr>
        <w:fldChar w:fldCharType="end"/>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pPr>
        <w:numPr>
          <w:ilvl w:val="0"/>
          <w:numId w:val="4"/>
        </w:numPr>
        <w:tabs>
          <w:tab w:val="left" w:pos="2138"/>
        </w:tabs>
        <w:spacing w:line="360" w:lineRule="auto"/>
        <w:ind w:right="675" w:hanging="655"/>
        <w:rPr>
          <w:rFonts w:eastAsia="Times New Roman"/>
          <w:color w:val="FF0000"/>
          <w:lang w:eastAsia="ar-SA"/>
        </w:rPr>
      </w:pPr>
      <w:r>
        <w:rPr>
          <w:rFonts w:eastAsia="Times New Roman"/>
          <w:color w:val="FF0000"/>
          <w:lang w:eastAsia="ar-SA"/>
        </w:rPr>
        <w:t>Purpose                                                                                 9</w:t>
      </w:r>
    </w:p>
    <w:p>
      <w:pPr>
        <w:numPr>
          <w:ilvl w:val="0"/>
          <w:numId w:val="4"/>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Project Scope                                                                        9</w:t>
      </w:r>
    </w:p>
    <w:p>
      <w:pPr>
        <w:numPr>
          <w:ilvl w:val="0"/>
          <w:numId w:val="4"/>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Existing System                                                                    9</w:t>
      </w:r>
    </w:p>
    <w:p>
      <w:pPr>
        <w:numPr>
          <w:ilvl w:val="0"/>
          <w:numId w:val="4"/>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Proposed System                                                                   9</w:t>
      </w:r>
    </w:p>
    <w:p>
      <w:pPr>
        <w:numPr>
          <w:ilvl w:val="0"/>
          <w:numId w:val="4"/>
        </w:numPr>
        <w:tabs>
          <w:tab w:val="left" w:pos="1418"/>
          <w:tab w:val="left" w:pos="2138"/>
        </w:tabs>
        <w:spacing w:line="360" w:lineRule="auto"/>
        <w:ind w:left="2138" w:right="675"/>
        <w:rPr>
          <w:color w:val="FF0000"/>
        </w:rPr>
      </w:pPr>
      <w:r>
        <w:rPr>
          <w:rFonts w:eastAsia="Times New Roman"/>
          <w:color w:val="FF0000"/>
          <w:lang w:eastAsia="ar-SA"/>
        </w:rPr>
        <w:t>System Description                                                             10</w:t>
      </w:r>
    </w:p>
    <w:p>
      <w:pPr>
        <w:tabs>
          <w:tab w:val="left" w:pos="2138"/>
        </w:tabs>
        <w:spacing w:line="360" w:lineRule="auto"/>
        <w:ind w:right="675"/>
        <w:rPr>
          <w:rFonts w:ascii="Georgia" w:hAnsi="Georgia" w:eastAsia="Times New Roman"/>
          <w:color w:val="FF0000"/>
          <w:sz w:val="22"/>
          <w:szCs w:val="22"/>
          <w:lang w:eastAsia="ar-SA"/>
        </w:rPr>
      </w:pPr>
    </w:p>
    <w:p>
      <w:pPr>
        <w:tabs>
          <w:tab w:val="left" w:pos="2138"/>
        </w:tabs>
        <w:spacing w:line="360" w:lineRule="auto"/>
        <w:ind w:left="2138" w:right="675"/>
        <w:rPr>
          <w:color w:val="FF0000"/>
        </w:rPr>
      </w:pPr>
    </w:p>
    <w:p>
      <w:pPr>
        <w:pStyle w:val="4"/>
        <w:spacing w:line="360" w:lineRule="auto"/>
        <w:ind w:right="675"/>
      </w:pPr>
      <w:r>
        <w:rPr>
          <w:rFonts w:ascii="Georgia" w:hAnsi="Georgia"/>
          <w:b w:val="0"/>
          <w:color w:val="002060"/>
        </w:rPr>
        <w:t xml:space="preserve">      </w:t>
      </w:r>
      <w:r>
        <w:t xml:space="preserve">     </w:t>
      </w:r>
      <w:r>
        <w:fldChar w:fldCharType="begin"/>
      </w:r>
      <w:r>
        <w:instrText xml:space="preserve"> HYPERLINK \l "chap 8" </w:instrText>
      </w:r>
      <w:r>
        <w:fldChar w:fldCharType="separate"/>
      </w:r>
      <w:r>
        <w:rPr>
          <w:rStyle w:val="22"/>
          <w:rFonts w:ascii="Georgia" w:hAnsi="Georgia"/>
        </w:rPr>
        <w:t xml:space="preserve">Chapter 4.Implementation issues </w:t>
      </w:r>
      <w:r>
        <w:rPr>
          <w:rStyle w:val="22"/>
          <w:rFonts w:ascii="Georgia" w:hAnsi="Georgia"/>
        </w:rPr>
        <w:fldChar w:fldCharType="end"/>
      </w:r>
      <w:r>
        <w:tab/>
      </w:r>
      <w:r>
        <w:tab/>
      </w:r>
      <w:r>
        <w:tab/>
      </w:r>
      <w:r>
        <w:tab/>
      </w:r>
    </w:p>
    <w:p>
      <w:pPr>
        <w:tabs>
          <w:tab w:val="left" w:pos="1440"/>
        </w:tabs>
        <w:spacing w:line="360" w:lineRule="auto"/>
        <w:ind w:right="675"/>
        <w:rPr>
          <w:b/>
          <w:color w:val="002060"/>
          <w:sz w:val="28"/>
          <w:szCs w:val="28"/>
        </w:rPr>
      </w:pPr>
    </w:p>
    <w:p>
      <w:pPr>
        <w:numPr>
          <w:ilvl w:val="0"/>
          <w:numId w:val="5"/>
        </w:numPr>
        <w:tabs>
          <w:tab w:val="left" w:pos="2138"/>
        </w:tabs>
        <w:spacing w:line="360" w:lineRule="auto"/>
        <w:ind w:left="2138" w:right="675"/>
        <w:rPr>
          <w:rFonts w:eastAsia="Times New Roman"/>
          <w:color w:val="FF0000"/>
          <w:lang w:eastAsia="ar-SA"/>
        </w:rPr>
      </w:pPr>
      <w:r>
        <w:rPr>
          <w:rFonts w:eastAsia="Times New Roman"/>
          <w:color w:val="FF0000"/>
          <w:lang w:eastAsia="ar-SA"/>
        </w:rPr>
        <w:t xml:space="preserve">Python                                                                                   </w:t>
      </w:r>
      <w:r>
        <w:rPr>
          <w:rFonts w:eastAsia="Times New Roman"/>
          <w:color w:val="FF0000"/>
          <w:lang w:eastAsia="ar-SA"/>
        </w:rPr>
        <w:tab/>
      </w:r>
      <w:r>
        <w:rPr>
          <w:rFonts w:eastAsia="Times New Roman"/>
          <w:color w:val="FF0000"/>
          <w:lang w:eastAsia="ar-SA"/>
        </w:rPr>
        <w:t>11</w:t>
      </w:r>
    </w:p>
    <w:p>
      <w:pPr>
        <w:numPr>
          <w:ilvl w:val="0"/>
          <w:numId w:val="5"/>
        </w:numPr>
        <w:tabs>
          <w:tab w:val="left" w:pos="2138"/>
        </w:tabs>
        <w:spacing w:line="360" w:lineRule="auto"/>
        <w:ind w:left="2138" w:right="675"/>
        <w:rPr>
          <w:rFonts w:eastAsia="Times New Roman"/>
          <w:color w:val="FF0000"/>
          <w:lang w:eastAsia="ar-SA"/>
        </w:rPr>
      </w:pPr>
      <w:r>
        <w:rPr>
          <w:rFonts w:eastAsia="Times New Roman"/>
          <w:color w:val="FF0000"/>
          <w:lang w:eastAsia="ar-SA"/>
        </w:rPr>
        <w:t xml:space="preserve">HTML                                                                                    </w:t>
      </w:r>
      <w:r>
        <w:rPr>
          <w:rFonts w:eastAsia="Times New Roman"/>
          <w:color w:val="FF0000"/>
          <w:lang w:eastAsia="ar-SA"/>
        </w:rPr>
        <w:tab/>
      </w:r>
      <w:r>
        <w:rPr>
          <w:rFonts w:eastAsia="Times New Roman"/>
          <w:color w:val="FF0000"/>
          <w:lang w:eastAsia="ar-SA"/>
        </w:rPr>
        <w:t>13</w:t>
      </w:r>
    </w:p>
    <w:p>
      <w:pPr>
        <w:numPr>
          <w:ilvl w:val="0"/>
          <w:numId w:val="5"/>
        </w:numPr>
        <w:tabs>
          <w:tab w:val="left" w:pos="2138"/>
        </w:tabs>
        <w:spacing w:line="360" w:lineRule="auto"/>
        <w:ind w:left="2138" w:right="675"/>
        <w:rPr>
          <w:rFonts w:eastAsia="Times New Roman"/>
          <w:color w:val="FF0000"/>
          <w:lang w:eastAsia="ar-SA"/>
        </w:rPr>
      </w:pPr>
      <w:r>
        <w:rPr>
          <w:rFonts w:eastAsia="Times New Roman"/>
          <w:color w:val="FF0000"/>
          <w:lang w:eastAsia="ar-SA"/>
        </w:rPr>
        <w:t xml:space="preserve">Cascading style sheet(CSS)                                                  </w:t>
      </w:r>
      <w:r>
        <w:rPr>
          <w:rFonts w:eastAsia="Times New Roman"/>
          <w:color w:val="FF0000"/>
          <w:lang w:eastAsia="ar-SA"/>
        </w:rPr>
        <w:tab/>
      </w:r>
      <w:r>
        <w:rPr>
          <w:rFonts w:eastAsia="Times New Roman"/>
          <w:color w:val="FF0000"/>
          <w:lang w:eastAsia="ar-SA"/>
        </w:rPr>
        <w:t>16</w:t>
      </w:r>
    </w:p>
    <w:p>
      <w:pPr>
        <w:numPr>
          <w:ilvl w:val="0"/>
          <w:numId w:val="5"/>
        </w:numPr>
        <w:tabs>
          <w:tab w:val="left" w:pos="2138"/>
        </w:tabs>
        <w:spacing w:line="360" w:lineRule="auto"/>
        <w:ind w:left="2138" w:right="675"/>
        <w:rPr>
          <w:rFonts w:eastAsia="Times New Roman"/>
          <w:color w:val="FF0000"/>
          <w:lang w:eastAsia="ar-SA"/>
        </w:rPr>
      </w:pPr>
      <w:r>
        <w:rPr>
          <w:rFonts w:eastAsia="Times New Roman"/>
          <w:color w:val="FF0000"/>
          <w:lang w:eastAsia="ar-SA"/>
        </w:rPr>
        <w:t>Sqlite</w:t>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 xml:space="preserve">      </w:t>
      </w:r>
      <w:r>
        <w:rPr>
          <w:rFonts w:eastAsia="Times New Roman"/>
          <w:color w:val="FF0000"/>
          <w:lang w:eastAsia="ar-SA"/>
        </w:rPr>
        <w:tab/>
      </w:r>
      <w:r>
        <w:rPr>
          <w:rFonts w:eastAsia="Times New Roman"/>
          <w:color w:val="FF0000"/>
          <w:lang w:eastAsia="ar-SA"/>
        </w:rPr>
        <w:t>17</w:t>
      </w:r>
    </w:p>
    <w:p>
      <w:pPr>
        <w:tabs>
          <w:tab w:val="left" w:pos="1440"/>
        </w:tabs>
        <w:spacing w:line="360" w:lineRule="auto"/>
        <w:ind w:left="720" w:right="675"/>
        <w:rPr>
          <w:b/>
          <w:sz w:val="28"/>
          <w:szCs w:val="28"/>
        </w:rPr>
      </w:pPr>
      <w:r>
        <w:rPr>
          <w:rFonts w:eastAsia="Times New Roman"/>
          <w:color w:val="FF0000"/>
          <w:lang w:eastAsia="ar-SA"/>
        </w:rPr>
        <w:tab/>
      </w:r>
      <w:r>
        <w:rPr>
          <w:rFonts w:eastAsia="Times New Roman"/>
          <w:color w:val="FF0000"/>
          <w:lang w:eastAsia="ar-SA"/>
        </w:rPr>
        <w:tab/>
      </w:r>
    </w:p>
    <w:p>
      <w:pPr>
        <w:tabs>
          <w:tab w:val="left" w:pos="1440"/>
        </w:tabs>
        <w:spacing w:line="360" w:lineRule="auto"/>
        <w:ind w:left="720" w:right="675"/>
        <w:rPr>
          <w:rFonts w:ascii="Georgia" w:hAnsi="Georgia" w:eastAsia="Times New Roman"/>
          <w:b/>
          <w:bCs/>
          <w:color w:val="FF0000"/>
          <w:sz w:val="28"/>
          <w:szCs w:val="28"/>
          <w:lang w:eastAsia="ar-SA"/>
        </w:rPr>
      </w:pPr>
      <w:r>
        <w:fldChar w:fldCharType="begin"/>
      </w:r>
      <w:r>
        <w:instrText xml:space="preserve"> HYPERLINK \l "chap5" </w:instrText>
      </w:r>
      <w:r>
        <w:fldChar w:fldCharType="separate"/>
      </w:r>
      <w:r>
        <w:rPr>
          <w:rStyle w:val="22"/>
          <w:rFonts w:ascii="Georgia" w:hAnsi="Georgia"/>
          <w:b/>
          <w:sz w:val="28"/>
          <w:szCs w:val="28"/>
        </w:rPr>
        <w:t xml:space="preserve">Chapter 5. System Design </w:t>
      </w:r>
      <w:r>
        <w:rPr>
          <w:rStyle w:val="22"/>
          <w:rFonts w:ascii="Georgia" w:hAnsi="Georgia"/>
          <w:b/>
          <w:sz w:val="28"/>
          <w:szCs w:val="28"/>
        </w:rPr>
        <w:fldChar w:fldCharType="end"/>
      </w:r>
      <w:r>
        <w:rPr>
          <w:rFonts w:ascii="Georgia" w:hAnsi="Georgia" w:eastAsia="Times New Roman"/>
          <w:b/>
          <w:bCs/>
          <w:color w:val="FF0000"/>
          <w:sz w:val="28"/>
          <w:szCs w:val="28"/>
          <w:lang w:eastAsia="ar-SA"/>
        </w:rPr>
        <w:tab/>
      </w:r>
      <w:r>
        <w:rPr>
          <w:rFonts w:ascii="Georgia" w:hAnsi="Georgia" w:eastAsia="Times New Roman"/>
          <w:b/>
          <w:bCs/>
          <w:color w:val="FF0000"/>
          <w:sz w:val="28"/>
          <w:szCs w:val="28"/>
          <w:lang w:eastAsia="ar-SA"/>
        </w:rPr>
        <w:tab/>
      </w:r>
      <w:r>
        <w:rPr>
          <w:rFonts w:ascii="Georgia" w:hAnsi="Georgia" w:eastAsia="Times New Roman"/>
          <w:b/>
          <w:bCs/>
          <w:color w:val="FF0000"/>
          <w:sz w:val="28"/>
          <w:szCs w:val="28"/>
          <w:lang w:eastAsia="ar-SA"/>
        </w:rPr>
        <w:tab/>
      </w:r>
      <w:r>
        <w:rPr>
          <w:rFonts w:ascii="Georgia" w:hAnsi="Georgia" w:eastAsia="Times New Roman"/>
          <w:b/>
          <w:bCs/>
          <w:color w:val="FF0000"/>
          <w:sz w:val="28"/>
          <w:szCs w:val="28"/>
          <w:lang w:eastAsia="ar-SA"/>
        </w:rPr>
        <w:tab/>
      </w:r>
      <w:r>
        <w:rPr>
          <w:rFonts w:ascii="Georgia" w:hAnsi="Georgia" w:eastAsia="Times New Roman"/>
          <w:b/>
          <w:bCs/>
          <w:color w:val="FF0000"/>
          <w:sz w:val="28"/>
          <w:szCs w:val="28"/>
          <w:lang w:eastAsia="ar-SA"/>
        </w:rPr>
        <w:tab/>
      </w:r>
    </w:p>
    <w:p>
      <w:pPr>
        <w:numPr>
          <w:ilvl w:val="0"/>
          <w:numId w:val="6"/>
        </w:numPr>
        <w:tabs>
          <w:tab w:val="left" w:pos="2138"/>
        </w:tabs>
        <w:spacing w:line="360" w:lineRule="auto"/>
        <w:ind w:right="675" w:hanging="655"/>
        <w:rPr>
          <w:rFonts w:eastAsia="Times New Roman"/>
          <w:color w:val="FF0000"/>
          <w:lang w:eastAsia="ar-SA"/>
        </w:rPr>
      </w:pPr>
      <w:r>
        <w:rPr>
          <w:rFonts w:eastAsia="Times New Roman"/>
          <w:color w:val="FF0000"/>
          <w:lang w:eastAsia="ar-SA"/>
        </w:rPr>
        <w:t xml:space="preserve">Introduction                                                                           </w:t>
      </w:r>
      <w:r>
        <w:rPr>
          <w:rFonts w:eastAsia="Times New Roman"/>
          <w:color w:val="FF0000"/>
          <w:lang w:eastAsia="ar-SA"/>
        </w:rPr>
        <w:tab/>
      </w:r>
      <w:r>
        <w:rPr>
          <w:rFonts w:eastAsia="Times New Roman"/>
          <w:color w:val="FF0000"/>
          <w:lang w:eastAsia="ar-SA"/>
        </w:rPr>
        <w:t>21</w:t>
      </w:r>
    </w:p>
    <w:p>
      <w:pPr>
        <w:numPr>
          <w:ilvl w:val="0"/>
          <w:numId w:val="6"/>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 xml:space="preserve">Conceptual Design                                                                </w:t>
      </w:r>
      <w:r>
        <w:rPr>
          <w:rFonts w:eastAsia="Times New Roman"/>
          <w:color w:val="FF0000"/>
          <w:lang w:eastAsia="ar-SA"/>
        </w:rPr>
        <w:tab/>
      </w:r>
      <w:r>
        <w:rPr>
          <w:rFonts w:eastAsia="Times New Roman"/>
          <w:color w:val="FF0000"/>
          <w:lang w:eastAsia="ar-SA"/>
        </w:rPr>
        <w:t>22</w:t>
      </w:r>
    </w:p>
    <w:p>
      <w:pPr>
        <w:numPr>
          <w:ilvl w:val="0"/>
          <w:numId w:val="6"/>
        </w:numPr>
        <w:tabs>
          <w:tab w:val="left" w:pos="1418"/>
          <w:tab w:val="left" w:pos="2127"/>
        </w:tabs>
        <w:spacing w:line="360" w:lineRule="auto"/>
        <w:ind w:left="2836" w:right="675" w:hanging="993"/>
        <w:rPr>
          <w:rFonts w:eastAsia="Times New Roman"/>
          <w:color w:val="FF0000"/>
          <w:lang w:eastAsia="ar-SA"/>
        </w:rPr>
      </w:pPr>
      <w:r>
        <w:rPr>
          <w:rFonts w:eastAsia="Times New Roman"/>
          <w:color w:val="FF0000"/>
          <w:lang w:eastAsia="ar-SA"/>
        </w:rPr>
        <w:t xml:space="preserve">ER-Diagram                                                                           </w:t>
      </w:r>
      <w:r>
        <w:rPr>
          <w:rFonts w:eastAsia="Times New Roman"/>
          <w:color w:val="FF0000"/>
          <w:lang w:eastAsia="ar-SA"/>
        </w:rPr>
        <w:tab/>
      </w:r>
      <w:r>
        <w:rPr>
          <w:rFonts w:eastAsia="Times New Roman"/>
          <w:color w:val="FF0000"/>
          <w:lang w:eastAsia="ar-SA"/>
        </w:rPr>
        <w:t>23</w:t>
      </w:r>
    </w:p>
    <w:p>
      <w:pPr>
        <w:numPr>
          <w:ilvl w:val="0"/>
          <w:numId w:val="6"/>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 xml:space="preserve">Logical Design                                                                       </w:t>
      </w:r>
      <w:r>
        <w:rPr>
          <w:rFonts w:eastAsia="Times New Roman"/>
          <w:color w:val="FF0000"/>
          <w:lang w:eastAsia="ar-SA"/>
        </w:rPr>
        <w:tab/>
      </w:r>
      <w:r>
        <w:rPr>
          <w:rFonts w:eastAsia="Times New Roman"/>
          <w:color w:val="FF0000"/>
          <w:lang w:eastAsia="ar-SA"/>
        </w:rPr>
        <w:t>23</w:t>
      </w:r>
    </w:p>
    <w:p>
      <w:pPr>
        <w:numPr>
          <w:ilvl w:val="0"/>
          <w:numId w:val="6"/>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 xml:space="preserve">Physical Design                                                                      </w:t>
      </w:r>
      <w:r>
        <w:rPr>
          <w:rFonts w:eastAsia="Times New Roman"/>
          <w:color w:val="FF0000"/>
          <w:lang w:eastAsia="ar-SA"/>
        </w:rPr>
        <w:tab/>
      </w:r>
      <w:r>
        <w:rPr>
          <w:rFonts w:eastAsia="Times New Roman"/>
          <w:color w:val="FF0000"/>
          <w:lang w:eastAsia="ar-SA"/>
        </w:rPr>
        <w:t>24</w:t>
      </w:r>
    </w:p>
    <w:p>
      <w:pPr>
        <w:numPr>
          <w:ilvl w:val="0"/>
          <w:numId w:val="6"/>
        </w:numPr>
        <w:tabs>
          <w:tab w:val="left" w:pos="1418"/>
          <w:tab w:val="left" w:pos="2138"/>
        </w:tabs>
        <w:spacing w:line="360" w:lineRule="auto"/>
        <w:ind w:left="2138" w:right="675"/>
        <w:rPr>
          <w:rFonts w:eastAsia="Times New Roman"/>
          <w:bCs/>
          <w:color w:val="FF0000"/>
          <w:lang w:eastAsia="ar-SA"/>
        </w:rPr>
      </w:pPr>
      <w:r>
        <w:rPr>
          <w:rFonts w:eastAsia="Times New Roman"/>
          <w:color w:val="FF0000"/>
          <w:lang w:eastAsia="ar-SA"/>
        </w:rPr>
        <w:t xml:space="preserve">Data Flow Diagram of </w:t>
      </w:r>
      <w:r>
        <w:rPr>
          <w:rFonts w:eastAsia="Times New Roman"/>
          <w:b/>
          <w:bCs/>
          <w:color w:val="FF0000"/>
          <w:lang w:eastAsia="ar-SA"/>
        </w:rPr>
        <w:t>“Railway Reservation System</w:t>
      </w:r>
      <w:r>
        <w:rPr>
          <w:rFonts w:eastAsia="Times New Roman"/>
          <w:bCs/>
          <w:color w:val="FF0000"/>
          <w:lang w:eastAsia="ar-SA"/>
        </w:rPr>
        <w:t xml:space="preserve">        </w:t>
      </w:r>
      <w:r>
        <w:rPr>
          <w:rFonts w:eastAsia="Times New Roman"/>
          <w:bCs/>
          <w:color w:val="FF0000"/>
          <w:lang w:eastAsia="ar-SA"/>
        </w:rPr>
        <w:tab/>
      </w:r>
      <w:r>
        <w:rPr>
          <w:rFonts w:eastAsia="Times New Roman"/>
          <w:bCs/>
          <w:color w:val="FF0000"/>
          <w:lang w:eastAsia="ar-SA"/>
        </w:rPr>
        <w:t xml:space="preserve">24                                                    </w:t>
      </w:r>
    </w:p>
    <w:p>
      <w:pPr>
        <w:pStyle w:val="4"/>
        <w:spacing w:line="360" w:lineRule="auto"/>
        <w:ind w:right="675"/>
      </w:pPr>
      <w:r>
        <w:t xml:space="preserve">            </w:t>
      </w:r>
      <w:r>
        <w:fldChar w:fldCharType="begin"/>
      </w:r>
      <w:r>
        <w:instrText xml:space="preserve"> HYPERLINK \l "chap 8" </w:instrText>
      </w:r>
      <w:r>
        <w:fldChar w:fldCharType="separate"/>
      </w:r>
      <w:r>
        <w:rPr>
          <w:rStyle w:val="22"/>
          <w:rFonts w:ascii="Georgia" w:hAnsi="Georgia"/>
        </w:rPr>
        <w:t xml:space="preserve">Chapter 6.User  Screens </w:t>
      </w:r>
      <w:r>
        <w:rPr>
          <w:rStyle w:val="22"/>
          <w:rFonts w:ascii="Georgia" w:hAnsi="Georgia"/>
        </w:rPr>
        <w:fldChar w:fldCharType="end"/>
      </w:r>
      <w:r>
        <w:t xml:space="preserve">                                               </w:t>
      </w:r>
      <w:r>
        <w:rPr>
          <w:b w:val="0"/>
          <w:color w:val="FF0000"/>
          <w:sz w:val="24"/>
          <w:szCs w:val="24"/>
          <w:lang w:eastAsia="ar-SA"/>
        </w:rPr>
        <w:t>25-32</w:t>
      </w:r>
    </w:p>
    <w:p>
      <w:pPr>
        <w:spacing w:line="360" w:lineRule="auto"/>
        <w:ind w:left="1080"/>
        <w:rPr>
          <w:rFonts w:eastAsia="Times New Roman"/>
          <w:color w:val="FF0000"/>
          <w:sz w:val="22"/>
          <w:szCs w:val="22"/>
          <w:lang w:eastAsia="ar-SA"/>
        </w:rPr>
      </w:pPr>
      <w:r>
        <w:rPr>
          <w:color w:val="FF0000"/>
          <w:lang w:eastAsia="ar-SA"/>
        </w:rPr>
        <w:t xml:space="preserve">                                                                                                        </w:t>
      </w:r>
    </w:p>
    <w:p>
      <w:pPr>
        <w:pStyle w:val="4"/>
        <w:spacing w:line="360" w:lineRule="auto"/>
        <w:ind w:right="675"/>
      </w:pPr>
      <w:r>
        <w:rPr>
          <w:rFonts w:ascii="Georgia" w:hAnsi="Georgia" w:eastAsia="Times New Roman"/>
          <w:color w:val="FF0000"/>
          <w:sz w:val="22"/>
          <w:szCs w:val="22"/>
          <w:lang w:eastAsia="ar-SA"/>
        </w:rPr>
        <w:t xml:space="preserve">              </w:t>
      </w:r>
      <w:r>
        <w:t xml:space="preserve"> </w:t>
      </w:r>
      <w:r>
        <w:fldChar w:fldCharType="begin"/>
      </w:r>
      <w:r>
        <w:instrText xml:space="preserve"> HYPERLINK \l "chap 8" </w:instrText>
      </w:r>
      <w:r>
        <w:fldChar w:fldCharType="separate"/>
      </w:r>
      <w:r>
        <w:rPr>
          <w:rStyle w:val="22"/>
          <w:rFonts w:ascii="Georgia" w:hAnsi="Georgia"/>
        </w:rPr>
        <w:t xml:space="preserve">Chapter 7.Coding </w:t>
      </w:r>
      <w:r>
        <w:rPr>
          <w:rStyle w:val="22"/>
          <w:rFonts w:ascii="Georgia" w:hAnsi="Georgia"/>
        </w:rPr>
        <w:fldChar w:fldCharType="end"/>
      </w:r>
      <w:r>
        <w:t xml:space="preserve">                                                            </w:t>
      </w:r>
      <w:r>
        <w:rPr>
          <w:rFonts w:eastAsia="Times New Roman" w:cs="Times New Roman"/>
          <w:b w:val="0"/>
          <w:color w:val="FF0000"/>
          <w:sz w:val="24"/>
          <w:szCs w:val="24"/>
          <w:lang w:eastAsia="ar-SA"/>
        </w:rPr>
        <w:t>33-61</w:t>
      </w:r>
    </w:p>
    <w:p>
      <w:pPr>
        <w:tabs>
          <w:tab w:val="left" w:pos="2138"/>
        </w:tabs>
        <w:spacing w:line="360" w:lineRule="auto"/>
        <w:ind w:right="675"/>
        <w:rPr>
          <w:rFonts w:ascii="Georgia" w:hAnsi="Georgia" w:eastAsia="Times New Roman"/>
          <w:color w:val="FF0000"/>
          <w:sz w:val="22"/>
          <w:szCs w:val="22"/>
          <w:lang w:eastAsia="ar-SA"/>
        </w:rPr>
      </w:pPr>
      <w:r>
        <w:rPr>
          <w:rFonts w:ascii="Georgia" w:hAnsi="Georgia" w:eastAsia="Times New Roman"/>
          <w:color w:val="FF0000"/>
          <w:sz w:val="22"/>
          <w:szCs w:val="22"/>
          <w:lang w:eastAsia="ar-SA"/>
        </w:rPr>
        <w:t xml:space="preserve">                                                                                                                                              </w:t>
      </w:r>
    </w:p>
    <w:p>
      <w:pPr>
        <w:tabs>
          <w:tab w:val="left" w:pos="3556"/>
        </w:tabs>
        <w:spacing w:line="360" w:lineRule="auto"/>
        <w:ind w:left="2138" w:right="675"/>
        <w:rPr>
          <w:rFonts w:eastAsia="Times New Roman"/>
          <w:color w:val="FF0000"/>
          <w:lang w:eastAsia="ar-SA"/>
        </w:rPr>
      </w:pPr>
    </w:p>
    <w:p>
      <w:pPr>
        <w:tabs>
          <w:tab w:val="left" w:pos="2869"/>
        </w:tabs>
        <w:spacing w:line="360" w:lineRule="auto"/>
        <w:ind w:left="709" w:right="675"/>
        <w:jc w:val="both"/>
        <w:rPr>
          <w:rFonts w:ascii="Georgia" w:hAnsi="Georgia"/>
          <w:b/>
          <w:color w:val="FF0000"/>
          <w:sz w:val="28"/>
          <w:szCs w:val="28"/>
        </w:rPr>
      </w:pPr>
      <w:r>
        <w:fldChar w:fldCharType="begin"/>
      </w:r>
      <w:r>
        <w:instrText xml:space="preserve"> HYPERLINK \l "chap 9" </w:instrText>
      </w:r>
      <w:r>
        <w:fldChar w:fldCharType="separate"/>
      </w:r>
      <w:r>
        <w:rPr>
          <w:rStyle w:val="22"/>
          <w:rFonts w:ascii="Georgia" w:hAnsi="Georgia"/>
          <w:b/>
          <w:sz w:val="28"/>
          <w:szCs w:val="28"/>
        </w:rPr>
        <w:t xml:space="preserve">Chapter 8. Conclusion </w:t>
      </w:r>
      <w:r>
        <w:rPr>
          <w:rStyle w:val="22"/>
          <w:rFonts w:ascii="Georgia" w:hAnsi="Georgia"/>
          <w:b/>
          <w:sz w:val="28"/>
          <w:szCs w:val="28"/>
        </w:rPr>
        <w:fldChar w:fldCharType="end"/>
      </w:r>
      <w:r>
        <w:rPr>
          <w:rFonts w:ascii="Georgia" w:hAnsi="Georgia"/>
          <w:b/>
          <w:color w:val="FF0000"/>
          <w:sz w:val="28"/>
          <w:szCs w:val="28"/>
        </w:rPr>
        <w:tab/>
      </w:r>
      <w:r>
        <w:rPr>
          <w:rFonts w:ascii="Georgia" w:hAnsi="Georgia"/>
          <w:b/>
          <w:color w:val="FF0000"/>
          <w:sz w:val="28"/>
          <w:szCs w:val="28"/>
        </w:rPr>
        <w:tab/>
      </w:r>
      <w:r>
        <w:rPr>
          <w:rFonts w:ascii="Georgia" w:hAnsi="Georgia"/>
          <w:b/>
          <w:color w:val="FF0000"/>
          <w:sz w:val="28"/>
          <w:szCs w:val="28"/>
        </w:rPr>
        <w:tab/>
      </w:r>
      <w:r>
        <w:rPr>
          <w:rFonts w:ascii="Georgia" w:hAnsi="Georgia"/>
          <w:b/>
          <w:color w:val="FF0000"/>
          <w:sz w:val="28"/>
          <w:szCs w:val="28"/>
        </w:rPr>
        <w:tab/>
      </w:r>
      <w:r>
        <w:rPr>
          <w:rFonts w:ascii="Georgia" w:hAnsi="Georgia"/>
          <w:b/>
          <w:color w:val="FF0000"/>
          <w:sz w:val="28"/>
          <w:szCs w:val="28"/>
        </w:rPr>
        <w:tab/>
      </w:r>
      <w:r>
        <w:rPr>
          <w:rFonts w:ascii="Georgia" w:hAnsi="Georgia"/>
          <w:b/>
          <w:color w:val="FF0000"/>
          <w:sz w:val="28"/>
          <w:szCs w:val="28"/>
        </w:rPr>
        <w:tab/>
      </w:r>
    </w:p>
    <w:p>
      <w:pPr>
        <w:numPr>
          <w:ilvl w:val="0"/>
          <w:numId w:val="6"/>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Features of “Online Railway Reservation System”                62</w:t>
      </w:r>
    </w:p>
    <w:p>
      <w:pPr>
        <w:numPr>
          <w:ilvl w:val="0"/>
          <w:numId w:val="6"/>
        </w:numPr>
        <w:tabs>
          <w:tab w:val="left" w:pos="1418"/>
          <w:tab w:val="left" w:pos="2138"/>
        </w:tabs>
        <w:spacing w:line="360" w:lineRule="auto"/>
        <w:ind w:left="2138" w:right="675"/>
        <w:rPr>
          <w:rFonts w:eastAsia="Times New Roman"/>
          <w:color w:val="FF0000"/>
          <w:lang w:eastAsia="ar-SA"/>
        </w:rPr>
      </w:pPr>
      <w:r>
        <w:rPr>
          <w:rFonts w:eastAsia="Times New Roman"/>
          <w:color w:val="FF0000"/>
          <w:lang w:eastAsia="ar-SA"/>
        </w:rPr>
        <w:t>Benefits Accrued from “Railway Reservation System”</w:t>
      </w:r>
      <w:r>
        <w:rPr>
          <w:rFonts w:eastAsia="Times New Roman"/>
          <w:color w:val="FF0000"/>
          <w:lang w:eastAsia="ar-SA"/>
        </w:rPr>
        <w:tab/>
      </w:r>
      <w:r>
        <w:rPr>
          <w:rFonts w:eastAsia="Times New Roman"/>
          <w:color w:val="FF0000"/>
          <w:lang w:eastAsia="ar-SA"/>
        </w:rPr>
        <w:t>63</w:t>
      </w:r>
    </w:p>
    <w:p>
      <w:pPr>
        <w:numPr>
          <w:ilvl w:val="0"/>
          <w:numId w:val="6"/>
        </w:numPr>
        <w:tabs>
          <w:tab w:val="left" w:pos="1418"/>
          <w:tab w:val="left" w:pos="2138"/>
          <w:tab w:val="left" w:pos="7187"/>
        </w:tabs>
        <w:spacing w:line="360" w:lineRule="auto"/>
        <w:ind w:left="2138" w:right="675"/>
        <w:rPr>
          <w:rFonts w:eastAsia="Times New Roman"/>
          <w:color w:val="FF0000"/>
          <w:lang w:eastAsia="ar-SA"/>
        </w:rPr>
      </w:pPr>
      <w:r>
        <w:rPr>
          <w:rFonts w:eastAsia="Times New Roman"/>
          <w:color w:val="FF0000"/>
          <w:lang w:eastAsia="ar-SA"/>
        </w:rPr>
        <w:t xml:space="preserve">Limitations of “Railway Reservation System”             </w:t>
      </w:r>
      <w:r>
        <w:rPr>
          <w:rFonts w:eastAsia="Times New Roman"/>
          <w:color w:val="FF0000"/>
          <w:lang w:eastAsia="ar-SA"/>
        </w:rPr>
        <w:tab/>
      </w:r>
      <w:r>
        <w:rPr>
          <w:rFonts w:eastAsia="Times New Roman"/>
          <w:color w:val="FF0000"/>
          <w:lang w:eastAsia="ar-SA"/>
        </w:rPr>
        <w:t>64</w:t>
      </w:r>
    </w:p>
    <w:p>
      <w:pPr>
        <w:tabs>
          <w:tab w:val="left" w:pos="2869"/>
        </w:tabs>
        <w:spacing w:line="360" w:lineRule="auto"/>
        <w:ind w:left="709" w:right="675"/>
        <w:jc w:val="both"/>
        <w:rPr>
          <w:rFonts w:eastAsia="Times New Roman"/>
          <w:b/>
          <w:bCs/>
          <w:color w:val="FF0000"/>
          <w:lang w:eastAsia="ar-SA"/>
        </w:rPr>
      </w:pPr>
      <w:r>
        <w:rPr>
          <w:rFonts w:eastAsia="Times New Roman"/>
          <w:b/>
          <w:bCs/>
          <w:color w:val="FF0000"/>
          <w:lang w:eastAsia="ar-SA"/>
        </w:rPr>
        <w:tab/>
      </w:r>
      <w:r>
        <w:rPr>
          <w:rFonts w:eastAsia="Times New Roman"/>
          <w:b/>
          <w:bCs/>
          <w:color w:val="FF0000"/>
          <w:lang w:eastAsia="ar-SA"/>
        </w:rPr>
        <w:tab/>
      </w:r>
      <w:r>
        <w:rPr>
          <w:rFonts w:eastAsia="Times New Roman"/>
          <w:b/>
          <w:bCs/>
          <w:color w:val="FF0000"/>
          <w:lang w:eastAsia="ar-SA"/>
        </w:rPr>
        <w:tab/>
      </w:r>
      <w:r>
        <w:rPr>
          <w:rFonts w:eastAsia="Times New Roman"/>
          <w:b/>
          <w:bCs/>
          <w:color w:val="FF0000"/>
          <w:lang w:eastAsia="ar-SA"/>
        </w:rPr>
        <w:tab/>
      </w:r>
      <w:r>
        <w:rPr>
          <w:rFonts w:eastAsia="Times New Roman"/>
          <w:b/>
          <w:bCs/>
          <w:color w:val="FF0000"/>
          <w:lang w:eastAsia="ar-SA"/>
        </w:rPr>
        <w:tab/>
      </w:r>
      <w:r>
        <w:rPr>
          <w:rFonts w:eastAsia="Times New Roman"/>
          <w:b/>
          <w:bCs/>
          <w:color w:val="FF0000"/>
          <w:lang w:eastAsia="ar-SA"/>
        </w:rPr>
        <w:tab/>
      </w:r>
      <w:r>
        <w:rPr>
          <w:rFonts w:eastAsia="Times New Roman"/>
          <w:b/>
          <w:bCs/>
          <w:color w:val="FF0000"/>
          <w:lang w:eastAsia="ar-SA"/>
        </w:rPr>
        <w:tab/>
      </w:r>
    </w:p>
    <w:p>
      <w:pPr>
        <w:pStyle w:val="9"/>
        <w:numPr>
          <w:ilvl w:val="0"/>
          <w:numId w:val="0"/>
        </w:numPr>
        <w:spacing w:line="360" w:lineRule="auto"/>
        <w:ind w:left="709" w:right="675"/>
        <w:rPr>
          <w:rFonts w:ascii="Georgia" w:hAnsi="Georgia" w:eastAsia="Times New Roman"/>
          <w:color w:val="FF0000"/>
          <w:sz w:val="28"/>
          <w:szCs w:val="28"/>
          <w:lang w:eastAsia="ar-SA"/>
        </w:rPr>
      </w:pPr>
      <w:r>
        <w:fldChar w:fldCharType="begin"/>
      </w:r>
      <w:r>
        <w:instrText xml:space="preserve"> HYPERLINK \l "bibliography" </w:instrText>
      </w:r>
      <w:r>
        <w:fldChar w:fldCharType="separate"/>
      </w:r>
      <w:r>
        <w:rPr>
          <w:rStyle w:val="22"/>
          <w:rFonts w:ascii="Georgia" w:hAnsi="Georgia"/>
          <w:sz w:val="28"/>
          <w:szCs w:val="28"/>
        </w:rPr>
        <w:t xml:space="preserve">Bibliography </w:t>
      </w:r>
      <w:r>
        <w:rPr>
          <w:rStyle w:val="22"/>
          <w:rFonts w:ascii="Georgia" w:hAnsi="Georgia"/>
          <w:sz w:val="28"/>
          <w:szCs w:val="28"/>
        </w:rPr>
        <w:fldChar w:fldCharType="end"/>
      </w:r>
      <w:r>
        <w:rPr>
          <w:rFonts w:ascii="Georgia" w:hAnsi="Georgia" w:eastAsia="Times New Roman"/>
          <w:color w:val="FF0000"/>
          <w:sz w:val="28"/>
          <w:szCs w:val="28"/>
          <w:lang w:eastAsia="ar-SA"/>
        </w:rPr>
        <w:tab/>
      </w:r>
      <w:r>
        <w:rPr>
          <w:rFonts w:ascii="Georgia" w:hAnsi="Georgia" w:eastAsia="Times New Roman"/>
          <w:color w:val="FF0000"/>
          <w:sz w:val="28"/>
          <w:szCs w:val="28"/>
          <w:lang w:eastAsia="ar-SA"/>
        </w:rPr>
        <w:t xml:space="preserve">                                                                       </w:t>
      </w:r>
      <w:r>
        <w:rPr>
          <w:rFonts w:ascii="Georgia" w:hAnsi="Georgia" w:eastAsia="Times New Roman"/>
          <w:color w:val="FF0000"/>
          <w:sz w:val="28"/>
          <w:szCs w:val="28"/>
          <w:lang w:eastAsia="ar-SA"/>
        </w:rPr>
        <w:tab/>
      </w:r>
      <w:r>
        <w:rPr>
          <w:rFonts w:ascii="Georgia" w:hAnsi="Georgia" w:eastAsia="Times New Roman"/>
          <w:color w:val="FF0000"/>
          <w:sz w:val="28"/>
          <w:szCs w:val="28"/>
          <w:lang w:eastAsia="ar-SA"/>
        </w:rPr>
        <w:tab/>
      </w:r>
      <w:r>
        <w:rPr>
          <w:rFonts w:ascii="Georgia" w:hAnsi="Georgia" w:eastAsia="Times New Roman"/>
          <w:color w:val="FF0000"/>
          <w:sz w:val="28"/>
          <w:szCs w:val="28"/>
          <w:lang w:eastAsia="ar-SA"/>
        </w:rPr>
        <w:tab/>
      </w:r>
      <w:r>
        <w:rPr>
          <w:rFonts w:ascii="Georgia" w:hAnsi="Georgia" w:eastAsia="Times New Roman"/>
          <w:color w:val="FF0000"/>
          <w:sz w:val="28"/>
          <w:szCs w:val="28"/>
          <w:lang w:eastAsia="ar-SA"/>
        </w:rPr>
        <w:tab/>
      </w:r>
      <w:r>
        <w:rPr>
          <w:rFonts w:ascii="Georgia" w:hAnsi="Georgia" w:eastAsia="Times New Roman"/>
          <w:color w:val="FF0000"/>
          <w:sz w:val="28"/>
          <w:szCs w:val="28"/>
          <w:lang w:eastAsia="ar-SA"/>
        </w:rPr>
        <w:tab/>
      </w:r>
      <w:r>
        <w:rPr>
          <w:rFonts w:ascii="Georgia" w:hAnsi="Georgia" w:eastAsia="Times New Roman"/>
          <w:color w:val="FF0000"/>
          <w:sz w:val="28"/>
          <w:szCs w:val="28"/>
          <w:lang w:eastAsia="ar-SA"/>
        </w:rPr>
        <w:tab/>
      </w:r>
      <w:r>
        <w:rPr>
          <w:rFonts w:ascii="Georgia" w:hAnsi="Georgia" w:eastAsia="Times New Roman"/>
          <w:color w:val="FF0000"/>
          <w:sz w:val="28"/>
          <w:szCs w:val="28"/>
          <w:lang w:eastAsia="ar-SA"/>
        </w:rPr>
        <w:t xml:space="preserve">                                                  </w:t>
      </w:r>
    </w:p>
    <w:p>
      <w:pPr>
        <w:snapToGrid w:val="0"/>
        <w:spacing w:line="360" w:lineRule="auto"/>
        <w:ind w:left="1418" w:right="675"/>
        <w:jc w:val="both"/>
        <w:rPr>
          <w:rFonts w:ascii="Georgia" w:hAnsi="Georgia" w:eastAsia="Times New Roman"/>
          <w:b/>
          <w:bCs/>
          <w:color w:val="FF0000"/>
          <w:sz w:val="22"/>
          <w:szCs w:val="22"/>
          <w:u w:val="single"/>
          <w:shd w:val="clear" w:color="auto" w:fill="FFFFFF"/>
          <w:lang w:eastAsia="ar-SA"/>
        </w:rPr>
      </w:pPr>
    </w:p>
    <w:p>
      <w:pPr>
        <w:spacing w:line="360" w:lineRule="auto"/>
        <w:ind w:left="720" w:right="675"/>
        <w:rPr>
          <w:rFonts w:ascii="Georgia" w:hAnsi="Georgia" w:eastAsia="Times New Roman"/>
          <w:color w:val="FF0000"/>
          <w:sz w:val="28"/>
          <w:szCs w:val="28"/>
        </w:rPr>
      </w:pPr>
      <w:r>
        <w:rPr>
          <w:rFonts w:ascii="Georgia" w:hAnsi="Georgia" w:eastAsia="Times New Roman"/>
          <w:color w:val="FF0000"/>
          <w:sz w:val="28"/>
          <w:szCs w:val="28"/>
        </w:rPr>
        <w:tab/>
      </w:r>
      <w:r>
        <w:rPr>
          <w:rFonts w:ascii="Georgia" w:hAnsi="Georgia" w:eastAsia="Times New Roman"/>
          <w:color w:val="FF0000"/>
          <w:sz w:val="28"/>
          <w:szCs w:val="28"/>
        </w:rPr>
        <w:tab/>
      </w:r>
    </w:p>
    <w:p>
      <w:pPr>
        <w:spacing w:line="360" w:lineRule="auto"/>
        <w:ind w:right="675"/>
        <w:rPr>
          <w:rFonts w:ascii="Georgia" w:hAnsi="Georgia" w:eastAsia="Times New Roman"/>
          <w:color w:val="FF0000"/>
          <w:sz w:val="28"/>
          <w:szCs w:val="28"/>
        </w:rPr>
      </w:pPr>
    </w:p>
    <w:p>
      <w:pPr>
        <w:snapToGrid w:val="0"/>
        <w:spacing w:line="360" w:lineRule="auto"/>
        <w:ind w:left="1418" w:right="675"/>
        <w:jc w:val="both"/>
        <w:rPr>
          <w:rFonts w:ascii="Georgia" w:hAnsi="Georgia" w:eastAsia="Times New Roman"/>
          <w:b/>
          <w:bCs/>
          <w:color w:val="FF0000"/>
          <w:sz w:val="22"/>
          <w:szCs w:val="22"/>
          <w:u w:val="single"/>
          <w:shd w:val="clear" w:color="auto" w:fill="FFFFFF"/>
        </w:rPr>
      </w:pPr>
    </w:p>
    <w:p>
      <w:pPr>
        <w:snapToGrid w:val="0"/>
        <w:spacing w:line="360" w:lineRule="auto"/>
        <w:ind w:left="1418" w:right="675"/>
        <w:jc w:val="both"/>
        <w:rPr>
          <w:rFonts w:ascii="Georgia" w:hAnsi="Georgia" w:eastAsia="Times New Roman"/>
          <w:b/>
          <w:bCs/>
          <w:color w:val="FF0000"/>
          <w:sz w:val="22"/>
          <w:szCs w:val="22"/>
          <w:u w:val="single"/>
          <w:shd w:val="clear" w:color="auto" w:fill="FFFFFF"/>
        </w:rPr>
      </w:pPr>
      <w:r>
        <w:rPr>
          <w:rFonts w:ascii="Georgia" w:hAnsi="Georgia" w:eastAsia="Times New Roman"/>
          <w:b/>
          <w:bCs/>
          <w:color w:val="FF0000"/>
          <w:sz w:val="22"/>
          <w:szCs w:val="22"/>
          <w:u w:val="single"/>
          <w:shd w:val="clear" w:color="auto" w:fill="FFFFFF"/>
        </w:rPr>
        <w:br w:type="textWrapping"/>
      </w:r>
      <w:bookmarkStart w:id="0" w:name="Preface"/>
      <w:bookmarkEnd w:id="0"/>
      <w:r>
        <w:rPr>
          <w:lang w:eastAsia="en-US"/>
        </w:rPr>
        <w:pict>
          <v:group id="_x0000_s1026" o:spid="_x0000_s1026" o:spt="203" style="position:absolute;left:0pt;margin-left:18.75pt;margin-top:5.4pt;height:108pt;width:282.15pt;z-index:251659264;mso-width-relative:page;mso-height-relative:page;" coordorigin="1470,1242" coordsize="5643,2160">
            <o:lock v:ext="edit"/>
            <v:line id="_x0000_s1027" o:spid="_x0000_s1027" o:spt="20" style="position:absolute;left:2437;top:1242;height:2160;width:0;" coordsize="21600,21600">
              <v:path arrowok="t"/>
              <v:fill focussize="0,0"/>
              <v:stroke weight="0.737007874015748pt" joinstyle="miter"/>
              <v:imagedata o:title=""/>
              <o:lock v:ext="edit"/>
            </v:line>
            <v:line id="_x0000_s1028" o:spid="_x0000_s1028" o:spt="20" style="position:absolute;left:1470;top:2683;height:0;width:5643;" coordsize="21600,21600">
              <v:path arrowok="t"/>
              <v:fill focussize="0,0"/>
              <v:stroke weight="0.737007874015748pt" joinstyle="miter"/>
              <v:imagedata o:title=""/>
              <o:lock v:ext="edit"/>
            </v:line>
          </v:group>
        </w:pict>
      </w:r>
      <w:r>
        <w:tab/>
      </w:r>
      <w:bookmarkStart w:id="1" w:name="Chap%201"/>
      <w:r>
        <w:rPr>
          <w:b/>
          <w:bCs/>
          <w:sz w:val="96"/>
          <w:szCs w:val="96"/>
        </w:rPr>
        <w:t>C</w:t>
      </w:r>
      <w:r>
        <w:rPr>
          <w:b/>
          <w:bCs/>
          <w:sz w:val="52"/>
        </w:rPr>
        <w:t>HAPTER #</w:t>
      </w:r>
      <w:r>
        <w:rPr>
          <w:b/>
          <w:bCs/>
          <w:sz w:val="72"/>
        </w:rPr>
        <w:t xml:space="preserve"> </w:t>
      </w:r>
      <w:bookmarkEnd w:id="1"/>
      <w:r>
        <w:rPr>
          <w:b/>
          <w:bCs/>
          <w:sz w:val="72"/>
        </w:rPr>
        <w:t>1</w:t>
      </w:r>
    </w:p>
    <w:p>
      <w:pPr>
        <w:spacing w:line="360" w:lineRule="auto"/>
        <w:jc w:val="both"/>
        <w:rPr>
          <w:rFonts w:ascii="Monotype Corsiva" w:hAnsi="Monotype Corsiva"/>
          <w:b/>
          <w:bCs/>
          <w:sz w:val="72"/>
        </w:rPr>
      </w:pPr>
      <w:r>
        <w:rPr>
          <w:rFonts w:ascii="Monotype Corsiva" w:hAnsi="Monotype Corsiva"/>
          <w:b/>
          <w:bCs/>
          <w:sz w:val="72"/>
        </w:rPr>
        <w:t xml:space="preserve">        </w:t>
      </w:r>
    </w:p>
    <w:p>
      <w:pPr>
        <w:spacing w:line="360" w:lineRule="auto"/>
        <w:rPr>
          <w:b/>
          <w:bCs/>
          <w:sz w:val="56"/>
          <w:szCs w:val="56"/>
          <w:u w:val="single"/>
        </w:rPr>
      </w:pPr>
      <w:r>
        <w:rPr>
          <w:b/>
          <w:bCs/>
          <w:sz w:val="56"/>
          <w:szCs w:val="56"/>
          <w:u w:val="single"/>
        </w:rPr>
        <w:t xml:space="preserve">Introduction </w:t>
      </w:r>
    </w:p>
    <w:p>
      <w:pPr>
        <w:pStyle w:val="17"/>
        <w:spacing w:before="280" w:after="280"/>
        <w:ind w:firstLine="709"/>
        <w:jc w:val="both"/>
        <w:rPr>
          <w:i/>
          <w:iCs/>
          <w:sz w:val="48"/>
          <w:szCs w:val="32"/>
          <w:u w:val="single"/>
        </w:rPr>
      </w:pPr>
      <w:r>
        <w:rPr>
          <w:i/>
          <w:iCs/>
          <w:sz w:val="48"/>
          <w:szCs w:val="32"/>
          <w:u w:val="single"/>
        </w:rPr>
        <w:t xml:space="preserve">Contents: </w:t>
      </w:r>
    </w:p>
    <w:p>
      <w:pPr>
        <w:numPr>
          <w:ilvl w:val="0"/>
          <w:numId w:val="7"/>
        </w:numPr>
        <w:tabs>
          <w:tab w:val="left" w:pos="1800"/>
        </w:tabs>
        <w:autoSpaceDE w:val="0"/>
        <w:spacing w:line="360" w:lineRule="auto"/>
        <w:jc w:val="both"/>
        <w:rPr>
          <w:sz w:val="32"/>
          <w:szCs w:val="32"/>
        </w:rPr>
      </w:pPr>
      <w:r>
        <w:rPr>
          <w:sz w:val="32"/>
          <w:szCs w:val="32"/>
        </w:rPr>
        <w:t>Introduction</w:t>
      </w:r>
    </w:p>
    <w:p>
      <w:pPr>
        <w:numPr>
          <w:ilvl w:val="0"/>
          <w:numId w:val="7"/>
        </w:numPr>
        <w:tabs>
          <w:tab w:val="left" w:pos="1800"/>
        </w:tabs>
        <w:autoSpaceDE w:val="0"/>
        <w:spacing w:line="360" w:lineRule="auto"/>
        <w:jc w:val="both"/>
        <w:rPr>
          <w:rFonts w:eastAsia="Times New Roman"/>
          <w:sz w:val="32"/>
          <w:szCs w:val="32"/>
        </w:rPr>
      </w:pPr>
      <w:r>
        <w:rPr>
          <w:rFonts w:eastAsia="Times New Roman"/>
          <w:sz w:val="32"/>
          <w:szCs w:val="32"/>
        </w:rPr>
        <w:t>Problem Definition</w:t>
      </w:r>
    </w:p>
    <w:p>
      <w:pPr>
        <w:numPr>
          <w:ilvl w:val="0"/>
          <w:numId w:val="7"/>
        </w:numPr>
        <w:tabs>
          <w:tab w:val="left" w:pos="1800"/>
        </w:tabs>
        <w:autoSpaceDE w:val="0"/>
        <w:spacing w:line="360" w:lineRule="auto"/>
        <w:jc w:val="both"/>
        <w:rPr>
          <w:rFonts w:eastAsia="Times New Roman"/>
          <w:sz w:val="32"/>
          <w:szCs w:val="32"/>
        </w:rPr>
      </w:pPr>
      <w:r>
        <w:rPr>
          <w:rFonts w:eastAsia="Times New Roman"/>
          <w:sz w:val="32"/>
          <w:szCs w:val="32"/>
        </w:rPr>
        <w:t>Aim</w:t>
      </w:r>
    </w:p>
    <w:p>
      <w:pPr>
        <w:numPr>
          <w:ilvl w:val="0"/>
          <w:numId w:val="7"/>
        </w:numPr>
        <w:tabs>
          <w:tab w:val="left" w:pos="1800"/>
        </w:tabs>
        <w:autoSpaceDE w:val="0"/>
        <w:spacing w:line="360" w:lineRule="auto"/>
        <w:jc w:val="both"/>
        <w:rPr>
          <w:rFonts w:eastAsia="Times New Roman"/>
          <w:sz w:val="32"/>
          <w:szCs w:val="32"/>
        </w:rPr>
      </w:pPr>
      <w:r>
        <w:rPr>
          <w:rFonts w:eastAsia="Times New Roman"/>
          <w:sz w:val="32"/>
          <w:szCs w:val="32"/>
        </w:rPr>
        <w:t>Objective</w:t>
      </w:r>
    </w:p>
    <w:p>
      <w:pPr>
        <w:numPr>
          <w:ilvl w:val="0"/>
          <w:numId w:val="7"/>
        </w:numPr>
        <w:tabs>
          <w:tab w:val="left" w:pos="1800"/>
        </w:tabs>
        <w:autoSpaceDE w:val="0"/>
        <w:spacing w:line="360" w:lineRule="auto"/>
        <w:jc w:val="both"/>
        <w:rPr>
          <w:rFonts w:eastAsia="Times New Roman"/>
          <w:sz w:val="32"/>
          <w:szCs w:val="32"/>
        </w:rPr>
      </w:pPr>
      <w:r>
        <w:rPr>
          <w:rFonts w:eastAsia="Times New Roman"/>
          <w:sz w:val="32"/>
          <w:szCs w:val="32"/>
        </w:rPr>
        <w:t>Goal</w:t>
      </w:r>
    </w:p>
    <w:p>
      <w:pPr>
        <w:numPr>
          <w:ilvl w:val="0"/>
          <w:numId w:val="7"/>
        </w:numPr>
        <w:tabs>
          <w:tab w:val="left" w:pos="1800"/>
        </w:tabs>
        <w:autoSpaceDE w:val="0"/>
        <w:spacing w:line="360" w:lineRule="auto"/>
        <w:jc w:val="both"/>
        <w:rPr>
          <w:rFonts w:eastAsia="Times New Roman"/>
          <w:sz w:val="32"/>
          <w:szCs w:val="32"/>
        </w:rPr>
      </w:pPr>
      <w:r>
        <w:rPr>
          <w:rFonts w:eastAsia="Times New Roman"/>
          <w:sz w:val="32"/>
          <w:szCs w:val="32"/>
        </w:rPr>
        <w:t>Need of System</w:t>
      </w:r>
    </w:p>
    <w:p>
      <w:pPr>
        <w:tabs>
          <w:tab w:val="left" w:pos="1800"/>
        </w:tabs>
        <w:autoSpaceDE w:val="0"/>
        <w:spacing w:line="360" w:lineRule="auto"/>
        <w:jc w:val="both"/>
        <w:rPr>
          <w:rFonts w:ascii="Georgia" w:hAnsi="Georgia"/>
          <w:sz w:val="22"/>
          <w:szCs w:val="22"/>
        </w:rPr>
      </w:pPr>
    </w:p>
    <w:p>
      <w:pPr>
        <w:spacing w:after="280" w:line="360" w:lineRule="auto"/>
        <w:jc w:val="center"/>
        <w:rPr>
          <w:rFonts w:ascii="Georgia" w:hAnsi="Georgia"/>
          <w:sz w:val="22"/>
          <w:szCs w:val="22"/>
        </w:rPr>
      </w:pPr>
    </w:p>
    <w:p>
      <w:pPr>
        <w:spacing w:after="280" w:line="360" w:lineRule="auto"/>
        <w:rPr>
          <w:rFonts w:ascii="Georgia" w:hAnsi="Georgia"/>
          <w:sz w:val="22"/>
          <w:szCs w:val="22"/>
        </w:rPr>
      </w:pPr>
    </w:p>
    <w:p>
      <w:pPr>
        <w:spacing w:after="280" w:line="360" w:lineRule="auto"/>
        <w:rPr>
          <w:rFonts w:ascii="Georgia" w:hAnsi="Georgia"/>
          <w:sz w:val="22"/>
          <w:szCs w:val="22"/>
        </w:rPr>
      </w:pPr>
    </w:p>
    <w:p>
      <w:pPr>
        <w:spacing w:after="280" w:line="360" w:lineRule="auto"/>
        <w:rPr>
          <w:rFonts w:ascii="Georgia" w:hAnsi="Georgia"/>
          <w:sz w:val="22"/>
          <w:szCs w:val="22"/>
        </w:rPr>
      </w:pPr>
    </w:p>
    <w:p>
      <w:pPr>
        <w:spacing w:after="280" w:line="360" w:lineRule="auto"/>
        <w:rPr>
          <w:rFonts w:ascii="Georgia" w:hAnsi="Georgia"/>
          <w:sz w:val="22"/>
          <w:szCs w:val="22"/>
        </w:rPr>
      </w:pPr>
    </w:p>
    <w:p>
      <w:pPr>
        <w:spacing w:after="280" w:line="360" w:lineRule="auto"/>
        <w:rPr>
          <w:rFonts w:ascii="Georgia" w:hAnsi="Georgia"/>
          <w:sz w:val="22"/>
          <w:szCs w:val="22"/>
        </w:rPr>
      </w:pPr>
    </w:p>
    <w:p>
      <w:pPr>
        <w:spacing w:line="360" w:lineRule="auto"/>
        <w:ind w:right="660" w:firstLine="705"/>
        <w:jc w:val="both"/>
        <w:rPr>
          <w:rFonts w:ascii="Georgia" w:hAnsi="Georgia"/>
          <w:b/>
          <w:sz w:val="28"/>
          <w:szCs w:val="26"/>
          <w:u w:val="single"/>
        </w:rPr>
      </w:pPr>
    </w:p>
    <w:p>
      <w:pPr>
        <w:spacing w:line="360" w:lineRule="auto"/>
        <w:ind w:right="660" w:firstLine="705"/>
        <w:jc w:val="both"/>
        <w:rPr>
          <w:rFonts w:ascii="Georgia" w:hAnsi="Georgia"/>
          <w:b/>
          <w:sz w:val="28"/>
          <w:szCs w:val="26"/>
          <w:u w:val="single"/>
        </w:rPr>
      </w:pPr>
    </w:p>
    <w:p>
      <w:pPr>
        <w:spacing w:line="360" w:lineRule="auto"/>
        <w:ind w:right="660" w:firstLine="705"/>
        <w:jc w:val="both"/>
        <w:rPr>
          <w:b/>
          <w:sz w:val="28"/>
          <w:szCs w:val="26"/>
          <w:u w:val="single"/>
        </w:rPr>
      </w:pPr>
    </w:p>
    <w:p>
      <w:pPr>
        <w:spacing w:line="360" w:lineRule="auto"/>
        <w:ind w:right="660"/>
        <w:jc w:val="both"/>
        <w:rPr>
          <w:b/>
          <w:sz w:val="28"/>
          <w:szCs w:val="26"/>
          <w:u w:val="single"/>
        </w:rPr>
      </w:pPr>
    </w:p>
    <w:p>
      <w:pPr>
        <w:spacing w:line="360" w:lineRule="auto"/>
        <w:ind w:right="660" w:firstLine="705"/>
        <w:jc w:val="both"/>
        <w:rPr>
          <w:b/>
          <w:sz w:val="28"/>
          <w:szCs w:val="24"/>
          <w:u w:val="single"/>
        </w:rPr>
      </w:pPr>
      <w:r>
        <w:rPr>
          <w:b/>
          <w:sz w:val="28"/>
          <w:szCs w:val="24"/>
          <w:u w:val="single"/>
        </w:rPr>
        <w:t>Introduction to the System:</w:t>
      </w:r>
    </w:p>
    <w:p>
      <w:pPr>
        <w:spacing w:line="360" w:lineRule="auto"/>
        <w:ind w:right="660" w:firstLine="705"/>
        <w:jc w:val="both"/>
        <w:rPr>
          <w:b/>
          <w:sz w:val="22"/>
          <w:szCs w:val="22"/>
          <w:u w:val="single"/>
        </w:rPr>
      </w:pPr>
    </w:p>
    <w:p>
      <w:pPr>
        <w:spacing w:line="360" w:lineRule="auto"/>
        <w:ind w:left="705" w:firstLine="15"/>
        <w:jc w:val="both"/>
        <w:rPr>
          <w:sz w:val="24"/>
          <w:szCs w:val="24"/>
        </w:rPr>
      </w:pPr>
      <w:r>
        <w:rPr>
          <w:sz w:val="24"/>
          <w:szCs w:val="24"/>
        </w:rPr>
        <w:t xml:space="preserve">The main aim of the project was to develop a website which would facilitate the reservation of online train tickets through an effective and yet simple GUI for a normal passenger intending to travel in trains. Apart from reserving tickets, through our system a passenger can compare online fares ‘from’ one city ‘to’ other cities. </w:t>
      </w:r>
    </w:p>
    <w:p>
      <w:pPr>
        <w:spacing w:line="360" w:lineRule="auto"/>
        <w:ind w:left="705" w:firstLine="709"/>
        <w:jc w:val="both"/>
        <w:rPr>
          <w:color w:val="000000"/>
          <w:sz w:val="32"/>
          <w:szCs w:val="32"/>
        </w:rPr>
      </w:pPr>
    </w:p>
    <w:p>
      <w:pPr>
        <w:spacing w:line="360" w:lineRule="auto"/>
        <w:ind w:right="660"/>
        <w:jc w:val="both"/>
        <w:rPr>
          <w:b/>
          <w:bCs/>
          <w:sz w:val="28"/>
          <w:szCs w:val="24"/>
          <w:u w:val="single"/>
        </w:rPr>
      </w:pPr>
      <w:r>
        <w:rPr>
          <w:rFonts w:ascii="Georgia" w:hAnsi="Georgia"/>
          <w:sz w:val="22"/>
          <w:szCs w:val="22"/>
        </w:rPr>
        <w:tab/>
      </w:r>
      <w:r>
        <w:rPr>
          <w:b/>
          <w:bCs/>
          <w:sz w:val="28"/>
          <w:szCs w:val="24"/>
          <w:u w:val="single"/>
        </w:rPr>
        <w:t>Problem Definition:</w:t>
      </w:r>
    </w:p>
    <w:p>
      <w:pPr>
        <w:spacing w:line="360" w:lineRule="auto"/>
        <w:ind w:right="660"/>
        <w:jc w:val="both"/>
        <w:rPr>
          <w:b/>
          <w:bCs/>
          <w:sz w:val="28"/>
          <w:szCs w:val="24"/>
          <w:u w:val="single"/>
        </w:rPr>
      </w:pPr>
    </w:p>
    <w:p>
      <w:pPr>
        <w:spacing w:line="360" w:lineRule="auto"/>
        <w:ind w:left="709"/>
        <w:jc w:val="both"/>
        <w:rPr>
          <w:sz w:val="24"/>
          <w:szCs w:val="24"/>
        </w:rPr>
      </w:pPr>
      <w:r>
        <w:rPr>
          <w:sz w:val="24"/>
          <w:szCs w:val="24"/>
        </w:rPr>
        <w:t>Managing your online railway reservation System may seem tricky, but a RRS is part of Passenger Service System (application support direct contact with passenger).</w:t>
      </w:r>
    </w:p>
    <w:p>
      <w:pPr>
        <w:spacing w:line="360" w:lineRule="auto"/>
        <w:ind w:left="709"/>
        <w:jc w:val="both"/>
        <w:rPr>
          <w:rFonts w:ascii="Georgia" w:hAnsi="Georgia"/>
          <w:b/>
          <w:bCs/>
          <w:sz w:val="24"/>
          <w:szCs w:val="22"/>
          <w:u w:val="single"/>
        </w:rPr>
      </w:pPr>
    </w:p>
    <w:p>
      <w:pPr>
        <w:spacing w:line="360" w:lineRule="auto"/>
        <w:ind w:left="709" w:right="660"/>
        <w:jc w:val="both"/>
        <w:rPr>
          <w:b/>
          <w:bCs/>
          <w:sz w:val="28"/>
          <w:szCs w:val="24"/>
          <w:u w:val="single"/>
        </w:rPr>
      </w:pPr>
      <w:r>
        <w:rPr>
          <w:b/>
          <w:bCs/>
          <w:sz w:val="28"/>
          <w:szCs w:val="24"/>
          <w:u w:val="single"/>
        </w:rPr>
        <w:t>Aim:</w:t>
      </w:r>
    </w:p>
    <w:p>
      <w:pPr>
        <w:pStyle w:val="2"/>
        <w:spacing w:line="360" w:lineRule="auto"/>
        <w:jc w:val="both"/>
        <w:rPr>
          <w:b w:val="0"/>
          <w:sz w:val="24"/>
          <w:szCs w:val="24"/>
        </w:rPr>
      </w:pPr>
      <w:r>
        <w:rPr>
          <w:rFonts w:ascii="Georgia" w:hAnsi="Georgia"/>
          <w:sz w:val="24"/>
          <w:szCs w:val="24"/>
        </w:rPr>
        <w:tab/>
      </w:r>
      <w:r>
        <w:rPr>
          <w:rFonts w:ascii="Georgia" w:hAnsi="Georgia"/>
          <w:sz w:val="24"/>
          <w:szCs w:val="24"/>
        </w:rPr>
        <w:tab/>
      </w:r>
      <w:r>
        <w:rPr>
          <w:rFonts w:ascii="Georgia" w:hAnsi="Georgia"/>
          <w:sz w:val="24"/>
          <w:szCs w:val="24"/>
        </w:rPr>
        <w:tab/>
      </w:r>
      <w:r>
        <w:rPr>
          <w:b w:val="0"/>
          <w:sz w:val="24"/>
          <w:szCs w:val="24"/>
        </w:rPr>
        <w:t>“To manage onine booking of train tickets”.</w:t>
      </w:r>
    </w:p>
    <w:p>
      <w:pPr>
        <w:spacing w:line="360" w:lineRule="auto"/>
        <w:ind w:left="709" w:right="660"/>
        <w:jc w:val="both"/>
        <w:rPr>
          <w:rFonts w:ascii="Georgia" w:hAnsi="Georgia"/>
          <w:b/>
          <w:bCs/>
          <w:sz w:val="24"/>
          <w:szCs w:val="24"/>
          <w:u w:val="single"/>
        </w:rPr>
      </w:pPr>
    </w:p>
    <w:p>
      <w:pPr>
        <w:spacing w:line="360" w:lineRule="auto"/>
        <w:ind w:left="709" w:right="660"/>
        <w:jc w:val="both"/>
        <w:rPr>
          <w:rFonts w:ascii="Georgia" w:hAnsi="Georgia"/>
          <w:b/>
          <w:bCs/>
          <w:sz w:val="28"/>
          <w:szCs w:val="24"/>
          <w:u w:val="single"/>
        </w:rPr>
      </w:pPr>
      <w:r>
        <w:rPr>
          <w:rFonts w:ascii="Georgia" w:hAnsi="Georgia"/>
          <w:b/>
          <w:bCs/>
          <w:sz w:val="28"/>
          <w:szCs w:val="24"/>
          <w:u w:val="single"/>
        </w:rPr>
        <w:t>Objective:</w:t>
      </w:r>
    </w:p>
    <w:p>
      <w:pPr>
        <w:numPr>
          <w:ilvl w:val="0"/>
          <w:numId w:val="8"/>
        </w:numPr>
        <w:tabs>
          <w:tab w:val="left" w:pos="2880"/>
        </w:tabs>
        <w:spacing w:line="360" w:lineRule="auto"/>
        <w:ind w:left="1440" w:right="660" w:hanging="360"/>
        <w:jc w:val="both"/>
        <w:rPr>
          <w:color w:val="000000"/>
          <w:sz w:val="24"/>
          <w:szCs w:val="24"/>
        </w:rPr>
      </w:pPr>
      <w:r>
        <w:rPr>
          <w:color w:val="000000"/>
          <w:sz w:val="24"/>
          <w:szCs w:val="24"/>
        </w:rPr>
        <w:t xml:space="preserve">To perform a thorough analysis of working of the whole System. </w:t>
      </w:r>
    </w:p>
    <w:p>
      <w:pPr>
        <w:numPr>
          <w:ilvl w:val="0"/>
          <w:numId w:val="8"/>
        </w:numPr>
        <w:tabs>
          <w:tab w:val="left" w:pos="2880"/>
        </w:tabs>
        <w:spacing w:line="360" w:lineRule="auto"/>
        <w:ind w:left="1440" w:right="660" w:hanging="360"/>
        <w:jc w:val="both"/>
        <w:rPr>
          <w:color w:val="000000"/>
          <w:sz w:val="24"/>
          <w:szCs w:val="24"/>
        </w:rPr>
      </w:pPr>
      <w:r>
        <w:rPr>
          <w:color w:val="000000"/>
          <w:sz w:val="24"/>
          <w:szCs w:val="24"/>
        </w:rPr>
        <w:t xml:space="preserve">To study the problems in the System through fact finding techniques. </w:t>
      </w:r>
    </w:p>
    <w:p>
      <w:pPr>
        <w:numPr>
          <w:ilvl w:val="0"/>
          <w:numId w:val="8"/>
        </w:numPr>
        <w:tabs>
          <w:tab w:val="left" w:pos="2880"/>
        </w:tabs>
        <w:spacing w:line="360" w:lineRule="auto"/>
        <w:ind w:left="1440" w:right="660" w:hanging="360"/>
        <w:jc w:val="both"/>
        <w:rPr>
          <w:color w:val="000000"/>
          <w:sz w:val="24"/>
          <w:szCs w:val="24"/>
        </w:rPr>
      </w:pPr>
      <w:r>
        <w:rPr>
          <w:color w:val="000000"/>
          <w:sz w:val="24"/>
          <w:szCs w:val="24"/>
        </w:rPr>
        <w:t>To follow SDLC to develop the system.</w:t>
      </w:r>
    </w:p>
    <w:p>
      <w:pPr>
        <w:numPr>
          <w:ilvl w:val="0"/>
          <w:numId w:val="8"/>
        </w:numPr>
        <w:tabs>
          <w:tab w:val="left" w:pos="2880"/>
        </w:tabs>
        <w:spacing w:line="360" w:lineRule="auto"/>
        <w:ind w:left="1440" w:right="660" w:hanging="360"/>
        <w:jc w:val="both"/>
        <w:rPr>
          <w:color w:val="000000"/>
          <w:sz w:val="32"/>
          <w:szCs w:val="32"/>
        </w:rPr>
      </w:pPr>
      <w:r>
        <w:rPr>
          <w:color w:val="000000"/>
          <w:sz w:val="24"/>
          <w:szCs w:val="24"/>
        </w:rPr>
        <w:t xml:space="preserve">To develop conceptual, logical and physical model for </w:t>
      </w:r>
      <w:r>
        <w:rPr>
          <w:color w:val="000000"/>
          <w:sz w:val="32"/>
          <w:szCs w:val="32"/>
        </w:rPr>
        <w:t>the system.</w:t>
      </w:r>
    </w:p>
    <w:p>
      <w:pPr>
        <w:numPr>
          <w:ilvl w:val="0"/>
          <w:numId w:val="8"/>
        </w:numPr>
        <w:tabs>
          <w:tab w:val="left" w:pos="2880"/>
        </w:tabs>
        <w:spacing w:line="360" w:lineRule="auto"/>
        <w:ind w:left="1440" w:right="660" w:hanging="360"/>
        <w:jc w:val="both"/>
        <w:rPr>
          <w:color w:val="000000"/>
          <w:sz w:val="24"/>
          <w:szCs w:val="24"/>
        </w:rPr>
      </w:pPr>
      <w:r>
        <w:rPr>
          <w:color w:val="000000"/>
          <w:sz w:val="24"/>
          <w:szCs w:val="24"/>
        </w:rPr>
        <w:t>To develop Graphical User Interface (GUI) as per convenience of the user.</w:t>
      </w:r>
    </w:p>
    <w:p>
      <w:pPr>
        <w:numPr>
          <w:ilvl w:val="0"/>
          <w:numId w:val="8"/>
        </w:numPr>
        <w:tabs>
          <w:tab w:val="left" w:pos="2880"/>
        </w:tabs>
        <w:spacing w:line="360" w:lineRule="auto"/>
        <w:ind w:left="1440" w:right="660" w:hanging="360"/>
        <w:jc w:val="both"/>
        <w:rPr>
          <w:color w:val="000000"/>
          <w:sz w:val="24"/>
          <w:szCs w:val="24"/>
        </w:rPr>
      </w:pPr>
      <w:r>
        <w:rPr>
          <w:color w:val="000000"/>
          <w:sz w:val="24"/>
          <w:szCs w:val="24"/>
        </w:rPr>
        <w:t>To implement the physical model, being tested as per the standards.</w:t>
      </w:r>
    </w:p>
    <w:p>
      <w:pPr>
        <w:numPr>
          <w:ilvl w:val="0"/>
          <w:numId w:val="8"/>
        </w:numPr>
        <w:tabs>
          <w:tab w:val="left" w:pos="2880"/>
        </w:tabs>
        <w:spacing w:line="360" w:lineRule="auto"/>
        <w:ind w:left="1440" w:right="660" w:hanging="360"/>
        <w:jc w:val="both"/>
        <w:rPr>
          <w:color w:val="000000"/>
        </w:rPr>
      </w:pPr>
      <w:r>
        <w:rPr>
          <w:color w:val="000000"/>
          <w:sz w:val="24"/>
          <w:szCs w:val="24"/>
        </w:rPr>
        <w:t>To document our efforts and analysis in a proper comprehensible</w:t>
      </w:r>
      <w:r>
        <w:rPr>
          <w:color w:val="000000"/>
          <w:sz w:val="32"/>
          <w:szCs w:val="32"/>
        </w:rPr>
        <w:t xml:space="preserve"> </w:t>
      </w:r>
      <w:r>
        <w:rPr>
          <w:color w:val="000000"/>
        </w:rPr>
        <w:t>manner.</w:t>
      </w:r>
    </w:p>
    <w:p>
      <w:pPr>
        <w:spacing w:line="360" w:lineRule="auto"/>
        <w:ind w:right="660" w:firstLine="705"/>
        <w:jc w:val="both"/>
        <w:rPr>
          <w:color w:val="000000"/>
        </w:rPr>
      </w:pPr>
    </w:p>
    <w:p>
      <w:pPr>
        <w:spacing w:line="360" w:lineRule="auto"/>
        <w:ind w:right="660" w:firstLine="705"/>
        <w:jc w:val="both"/>
        <w:rPr>
          <w:color w:val="000000"/>
        </w:rPr>
      </w:pPr>
    </w:p>
    <w:p>
      <w:pPr>
        <w:spacing w:line="360" w:lineRule="auto"/>
        <w:ind w:right="660" w:firstLine="705"/>
        <w:jc w:val="both"/>
        <w:rPr>
          <w:color w:val="000000"/>
        </w:rPr>
      </w:pPr>
    </w:p>
    <w:p>
      <w:pPr>
        <w:spacing w:line="360" w:lineRule="auto"/>
        <w:ind w:right="660" w:firstLine="705"/>
        <w:jc w:val="both"/>
        <w:rPr>
          <w:color w:val="000000"/>
        </w:rPr>
      </w:pPr>
    </w:p>
    <w:p>
      <w:pPr>
        <w:spacing w:line="360" w:lineRule="auto"/>
        <w:ind w:right="660" w:firstLine="705"/>
        <w:jc w:val="both"/>
        <w:rPr>
          <w:color w:val="000000"/>
        </w:rPr>
      </w:pPr>
    </w:p>
    <w:p>
      <w:pPr>
        <w:tabs>
          <w:tab w:val="left" w:pos="720"/>
        </w:tabs>
        <w:spacing w:line="360" w:lineRule="auto"/>
        <w:ind w:right="660"/>
        <w:jc w:val="both"/>
        <w:rPr>
          <w:b/>
          <w:bCs/>
          <w:color w:val="000000"/>
          <w:sz w:val="28"/>
          <w:szCs w:val="26"/>
          <w:u w:val="single"/>
        </w:rPr>
      </w:pPr>
      <w:r>
        <w:rPr>
          <w:b/>
          <w:bCs/>
          <w:color w:val="000000"/>
          <w:sz w:val="28"/>
          <w:szCs w:val="26"/>
          <w:u w:val="single"/>
        </w:rPr>
        <w:t>Goal:</w:t>
      </w:r>
    </w:p>
    <w:p>
      <w:pPr>
        <w:widowControl/>
        <w:tabs>
          <w:tab w:val="left" w:pos="2835"/>
        </w:tabs>
        <w:suppressAutoHyphens w:val="0"/>
        <w:spacing w:line="360" w:lineRule="auto"/>
        <w:jc w:val="both"/>
      </w:pPr>
      <w:r>
        <w:t>The project is basically targeted at those people who would like to travel through train and have an Internet access.</w:t>
      </w:r>
    </w:p>
    <w:p>
      <w:pPr>
        <w:tabs>
          <w:tab w:val="left" w:pos="2828"/>
        </w:tabs>
        <w:spacing w:line="360" w:lineRule="auto"/>
        <w:ind w:right="660"/>
        <w:jc w:val="both"/>
        <w:rPr>
          <w:rFonts w:ascii="Georgia" w:hAnsi="Georgia"/>
          <w:color w:val="000000"/>
          <w:sz w:val="22"/>
          <w:szCs w:val="22"/>
        </w:rPr>
      </w:pPr>
      <w:r>
        <w:t>Finally passengers curious in comparing the prices for various train tickets for their selected source and destination cities.</w:t>
      </w:r>
    </w:p>
    <w:p>
      <w:pPr>
        <w:tabs>
          <w:tab w:val="left" w:pos="2828"/>
        </w:tabs>
        <w:spacing w:line="360" w:lineRule="auto"/>
        <w:ind w:right="660"/>
        <w:jc w:val="both"/>
        <w:rPr>
          <w:color w:val="000000"/>
        </w:rPr>
      </w:pPr>
      <w:r>
        <w:rPr>
          <w:color w:val="000000"/>
        </w:rPr>
        <w:t>To make a database that is consistent, reliable and secure.</w:t>
      </w:r>
    </w:p>
    <w:p>
      <w:pPr>
        <w:tabs>
          <w:tab w:val="left" w:pos="2828"/>
        </w:tabs>
        <w:spacing w:line="360" w:lineRule="auto"/>
        <w:ind w:right="660"/>
        <w:jc w:val="both"/>
        <w:rPr>
          <w:color w:val="000000"/>
        </w:rPr>
      </w:pPr>
      <w:r>
        <w:rPr>
          <w:color w:val="000000"/>
        </w:rPr>
        <w:t>To provide correct, complete and ongoing information.</w:t>
      </w:r>
    </w:p>
    <w:p>
      <w:pPr>
        <w:tabs>
          <w:tab w:val="left" w:pos="2828"/>
        </w:tabs>
        <w:spacing w:line="360" w:lineRule="auto"/>
        <w:ind w:right="660"/>
        <w:jc w:val="both"/>
        <w:rPr>
          <w:color w:val="000000"/>
        </w:rPr>
      </w:pPr>
      <w:r>
        <w:rPr>
          <w:color w:val="000000"/>
        </w:rPr>
        <w:t>To develop a well-organized information storage system.</w:t>
      </w:r>
    </w:p>
    <w:p>
      <w:pPr>
        <w:tabs>
          <w:tab w:val="left" w:pos="2828"/>
        </w:tabs>
        <w:spacing w:line="360" w:lineRule="auto"/>
        <w:ind w:right="660"/>
        <w:jc w:val="both"/>
        <w:rPr>
          <w:color w:val="000000"/>
        </w:rPr>
      </w:pPr>
      <w:r>
        <w:rPr>
          <w:color w:val="000000"/>
        </w:rPr>
        <w:t>To make good documentation so as to facilitate possible future enhancements.</w:t>
      </w:r>
    </w:p>
    <w:p>
      <w:pPr>
        <w:tabs>
          <w:tab w:val="left" w:pos="2828"/>
        </w:tabs>
        <w:spacing w:line="360" w:lineRule="auto"/>
        <w:ind w:left="2828" w:right="660"/>
        <w:jc w:val="both"/>
        <w:rPr>
          <w:rFonts w:ascii="Georgia" w:hAnsi="Georgia"/>
          <w:color w:val="000000"/>
          <w:sz w:val="22"/>
          <w:szCs w:val="22"/>
        </w:rPr>
      </w:pPr>
    </w:p>
    <w:p>
      <w:pPr>
        <w:spacing w:line="360" w:lineRule="auto"/>
        <w:ind w:right="660"/>
        <w:jc w:val="both"/>
        <w:rPr>
          <w:b/>
          <w:bCs/>
          <w:color w:val="000000"/>
          <w:sz w:val="28"/>
          <w:szCs w:val="26"/>
          <w:u w:val="single"/>
        </w:rPr>
      </w:pPr>
      <w:r>
        <w:rPr>
          <w:b/>
          <w:bCs/>
          <w:color w:val="000000"/>
          <w:sz w:val="28"/>
          <w:szCs w:val="26"/>
          <w:u w:val="single"/>
        </w:rPr>
        <w:t>Need of the System:</w:t>
      </w:r>
    </w:p>
    <w:p>
      <w:pPr>
        <w:spacing w:line="360" w:lineRule="auto"/>
        <w:jc w:val="both"/>
        <w:rPr>
          <w:color w:val="000000"/>
        </w:rPr>
      </w:pPr>
      <w:r>
        <w:rPr>
          <w:color w:val="000000"/>
        </w:rPr>
        <w:t xml:space="preserve">There is always a need of a system that will perform to online train ticket booking and train searching and also show the train route. </w:t>
      </w:r>
    </w:p>
    <w:p>
      <w:pPr>
        <w:rPr>
          <w:rFonts w:ascii="Georgia" w:hAnsi="Georgia"/>
          <w:color w:val="000000"/>
          <w:sz w:val="22"/>
          <w:szCs w:val="22"/>
        </w:rPr>
      </w:pPr>
    </w:p>
    <w:p>
      <w:pPr>
        <w:spacing w:line="360" w:lineRule="auto"/>
        <w:jc w:val="both"/>
        <w:rPr>
          <w:color w:val="000000"/>
        </w:rPr>
      </w:pPr>
      <w:r>
        <w:rPr>
          <w:color w:val="000000"/>
        </w:rPr>
        <w:t xml:space="preserve">Thus, there is a big need of an online train ticket booking system, which provides all the Above- mentioned facilities and many more.  </w:t>
      </w:r>
    </w:p>
    <w:p>
      <w:pPr>
        <w:spacing w:line="360" w:lineRule="auto"/>
        <w:jc w:val="both"/>
      </w:pPr>
    </w:p>
    <w:p>
      <w:pPr>
        <w:rPr>
          <w:color w:val="000000"/>
        </w:rPr>
      </w:pPr>
      <w:r>
        <w:rPr>
          <w:color w:val="000000"/>
        </w:rPr>
        <w:br w:type="textWrapping"/>
      </w:r>
    </w:p>
    <w:p>
      <w:pPr>
        <w:spacing w:line="360" w:lineRule="auto"/>
        <w:ind w:left="705" w:right="660"/>
        <w:jc w:val="both"/>
        <w:rPr>
          <w:rFonts w:ascii="Georgia" w:hAnsi="Georgia"/>
          <w:color w:val="000000"/>
          <w:sz w:val="22"/>
          <w:szCs w:val="22"/>
        </w:rPr>
      </w:pPr>
    </w:p>
    <w:p>
      <w:pPr>
        <w:spacing w:line="360" w:lineRule="auto"/>
        <w:ind w:left="709" w:right="660"/>
        <w:jc w:val="both"/>
        <w:rPr>
          <w:rFonts w:ascii="Georgia" w:hAnsi="Georgia"/>
          <w:b/>
          <w:bCs/>
          <w:color w:val="000000"/>
          <w:sz w:val="28"/>
          <w:szCs w:val="26"/>
          <w:u w:val="single"/>
        </w:rPr>
      </w:pPr>
    </w:p>
    <w:p>
      <w:pPr>
        <w:spacing w:line="360" w:lineRule="auto"/>
        <w:ind w:left="709" w:right="660"/>
        <w:jc w:val="both"/>
        <w:rPr>
          <w:rFonts w:ascii="Georgia" w:hAnsi="Georgia"/>
          <w:b/>
          <w:bCs/>
          <w:color w:val="000000"/>
          <w:sz w:val="28"/>
          <w:szCs w:val="26"/>
          <w:u w:val="single"/>
        </w:rPr>
      </w:pPr>
    </w:p>
    <w:p>
      <w:pPr>
        <w:spacing w:line="360" w:lineRule="auto"/>
        <w:ind w:left="709" w:right="660"/>
        <w:jc w:val="center"/>
        <w:rPr>
          <w:rFonts w:ascii="Georgia" w:hAnsi="Georgia"/>
          <w:color w:val="000000"/>
          <w:sz w:val="22"/>
          <w:szCs w:val="22"/>
        </w:rPr>
      </w:pPr>
    </w:p>
    <w:p>
      <w:pPr>
        <w:spacing w:line="360" w:lineRule="auto"/>
        <w:ind w:left="709" w:right="660"/>
        <w:jc w:val="center"/>
        <w:rPr>
          <w:rFonts w:ascii="Georgia" w:hAnsi="Georgia"/>
          <w:color w:val="000000"/>
          <w:sz w:val="22"/>
          <w:szCs w:val="22"/>
        </w:rPr>
      </w:pPr>
    </w:p>
    <w:p>
      <w:pPr>
        <w:spacing w:line="360" w:lineRule="auto"/>
        <w:ind w:left="709" w:right="660"/>
        <w:jc w:val="center"/>
        <w:rPr>
          <w:rFonts w:ascii="Georgia" w:hAnsi="Georgia"/>
          <w:color w:val="000000"/>
          <w:sz w:val="22"/>
          <w:szCs w:val="22"/>
        </w:rPr>
      </w:pPr>
    </w:p>
    <w:p>
      <w:pPr>
        <w:spacing w:line="360" w:lineRule="auto"/>
        <w:ind w:left="709" w:right="660"/>
        <w:jc w:val="center"/>
        <w:rPr>
          <w:rFonts w:ascii="Georgia" w:hAnsi="Georgia"/>
          <w:color w:val="000000"/>
          <w:sz w:val="22"/>
          <w:szCs w:val="22"/>
        </w:rPr>
      </w:pPr>
    </w:p>
    <w:p>
      <w:pPr>
        <w:spacing w:line="360" w:lineRule="auto"/>
        <w:ind w:left="709" w:right="660"/>
        <w:jc w:val="center"/>
        <w:rPr>
          <w:rFonts w:ascii="Georgia" w:hAnsi="Georgia"/>
          <w:color w:val="000000"/>
          <w:sz w:val="22"/>
          <w:szCs w:val="22"/>
        </w:rPr>
      </w:pPr>
    </w:p>
    <w:p>
      <w:pPr>
        <w:spacing w:line="360" w:lineRule="auto"/>
        <w:ind w:left="709" w:right="660"/>
        <w:jc w:val="center"/>
        <w:rPr>
          <w:rFonts w:ascii="Georgia" w:hAnsi="Georgia"/>
          <w:color w:val="000000"/>
          <w:sz w:val="22"/>
          <w:szCs w:val="22"/>
        </w:rPr>
      </w:pPr>
    </w:p>
    <w:p>
      <w:pPr>
        <w:spacing w:line="360" w:lineRule="auto"/>
        <w:ind w:left="709" w:right="660"/>
        <w:jc w:val="center"/>
        <w:rPr>
          <w:rFonts w:ascii="Georgia" w:hAnsi="Georgia"/>
          <w:color w:val="000000"/>
          <w:sz w:val="22"/>
          <w:szCs w:val="22"/>
        </w:rPr>
      </w:pPr>
    </w:p>
    <w:p>
      <w:pPr>
        <w:spacing w:line="360" w:lineRule="auto"/>
        <w:ind w:left="709" w:right="660"/>
        <w:jc w:val="center"/>
        <w:rPr>
          <w:rFonts w:ascii="Georgia" w:hAnsi="Georgia"/>
          <w:color w:val="000000"/>
          <w:sz w:val="22"/>
          <w:szCs w:val="22"/>
        </w:rPr>
      </w:pPr>
    </w:p>
    <w:p/>
    <w:p/>
    <w:p/>
    <w:p/>
    <w:p/>
    <w:p/>
    <w:p/>
    <w:p>
      <w:r>
        <w:pict>
          <v:group id="_x0000_s1029" o:spid="_x0000_s1029" o:spt="203" style="position:absolute;left:0pt;margin-left:17.25pt;margin-top:12.6pt;height:108pt;width:282.15pt;z-index:251660288;mso-width-relative:page;mso-height-relative:page;" coordorigin="345,252" coordsize="5642,2159">
            <o:lock v:ext="edit" text="t"/>
            <v:line id="_x0000_s1030" o:spid="_x0000_s1030" o:spt="20" style="position:absolute;left:1314;top:252;height:2159;width:0;" coordsize="21600,21600">
              <v:path arrowok="t"/>
              <v:fill focussize="0,0"/>
              <v:stroke weight="0.737007874015748pt" joinstyle="miter"/>
              <v:imagedata o:title=""/>
              <o:lock v:ext="edit"/>
            </v:line>
            <v:line id="_x0000_s1031" o:spid="_x0000_s1031" o:spt="20" style="position:absolute;left:345;top:1692;height:0;width:5642;" coordsize="21600,21600">
              <v:path arrowok="t"/>
              <v:fill focussize="0,0"/>
              <v:stroke weight="0.737007874015748pt" joinstyle="miter"/>
              <v:imagedata o:title=""/>
              <o:lock v:ext="edit"/>
            </v:line>
          </v:group>
        </w:pict>
      </w:r>
    </w:p>
    <w:p>
      <w:r>
        <w:tab/>
      </w:r>
      <w:r>
        <w:tab/>
      </w:r>
    </w:p>
    <w:p>
      <w:pPr>
        <w:rPr>
          <w:rFonts w:ascii="Monotype Corsiva" w:hAnsi="Monotype Corsiva"/>
          <w:b/>
          <w:bCs/>
          <w:sz w:val="72"/>
        </w:rPr>
      </w:pPr>
      <w:r>
        <w:tab/>
      </w:r>
      <w:r>
        <w:tab/>
      </w:r>
      <w:bookmarkStart w:id="2" w:name="chap3"/>
      <w:r>
        <w:rPr>
          <w:rFonts w:ascii="Monotype Corsiva" w:hAnsi="Monotype Corsiva"/>
          <w:b/>
          <w:bCs/>
          <w:sz w:val="96"/>
          <w:szCs w:val="96"/>
        </w:rPr>
        <w:t>C</w:t>
      </w:r>
      <w:r>
        <w:rPr>
          <w:rFonts w:ascii="Monotype Corsiva" w:hAnsi="Monotype Corsiva"/>
          <w:b/>
          <w:bCs/>
          <w:sz w:val="52"/>
        </w:rPr>
        <w:t>HAPTER #</w:t>
      </w:r>
      <w:r>
        <w:rPr>
          <w:rFonts w:ascii="Monotype Corsiva" w:hAnsi="Monotype Corsiva"/>
          <w:b/>
          <w:bCs/>
          <w:sz w:val="72"/>
        </w:rPr>
        <w:t xml:space="preserve"> </w:t>
      </w:r>
      <w:bookmarkEnd w:id="2"/>
      <w:r>
        <w:rPr>
          <w:rFonts w:ascii="Monotype Corsiva" w:hAnsi="Monotype Corsiva"/>
          <w:b/>
          <w:bCs/>
          <w:sz w:val="72"/>
        </w:rPr>
        <w:t>2</w:t>
      </w:r>
    </w:p>
    <w:p>
      <w:pPr>
        <w:rPr>
          <w:rFonts w:ascii="Monotype Corsiva" w:hAnsi="Monotype Corsiva"/>
          <w:b/>
          <w:bCs/>
          <w:sz w:val="56"/>
          <w:szCs w:val="56"/>
          <w:u w:val="single"/>
        </w:rPr>
      </w:pPr>
      <w:r>
        <w:rPr>
          <w:rFonts w:ascii="Monotype Corsiva" w:hAnsi="Monotype Corsiva"/>
          <w:b/>
          <w:bCs/>
          <w:sz w:val="72"/>
        </w:rPr>
        <w:t xml:space="preserve">         </w:t>
      </w:r>
      <w:r>
        <w:rPr>
          <w:rFonts w:ascii="Monotype Corsiva" w:hAnsi="Monotype Corsiva"/>
          <w:b/>
          <w:bCs/>
          <w:sz w:val="56"/>
          <w:szCs w:val="56"/>
          <w:u w:val="single"/>
        </w:rPr>
        <w:t>Hardware and Software</w:t>
      </w:r>
      <w:r>
        <w:rPr>
          <w:rFonts w:ascii="Monotype Corsiva" w:hAnsi="Monotype Corsiva"/>
          <w:b/>
          <w:bCs/>
          <w:sz w:val="56"/>
          <w:szCs w:val="56"/>
        </w:rPr>
        <w:t xml:space="preserve"> </w:t>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u w:val="single"/>
        </w:rPr>
        <w:t>Requirements</w:t>
      </w:r>
    </w:p>
    <w:p>
      <w:pPr>
        <w:rPr>
          <w:rFonts w:ascii="Monotype Corsiva" w:hAnsi="Monotype Corsiva"/>
          <w:b/>
          <w:bCs/>
          <w:sz w:val="56"/>
          <w:szCs w:val="56"/>
          <w:u w:val="single"/>
        </w:rPr>
      </w:pPr>
    </w:p>
    <w:p>
      <w:pPr>
        <w:rPr>
          <w:rFonts w:ascii="Monotype Corsiva" w:hAnsi="Monotype Corsiva"/>
          <w:b/>
          <w:bCs/>
          <w:sz w:val="56"/>
          <w:szCs w:val="56"/>
        </w:rPr>
      </w:pPr>
    </w:p>
    <w:p>
      <w:pPr>
        <w:rPr>
          <w:rFonts w:ascii="Monotype Corsiva" w:hAnsi="Monotype Corsiva"/>
          <w:b/>
          <w:bCs/>
          <w:sz w:val="56"/>
          <w:szCs w:val="56"/>
        </w:rPr>
      </w:pPr>
    </w:p>
    <w:p>
      <w:pPr>
        <w:pStyle w:val="17"/>
        <w:spacing w:before="280" w:after="280"/>
        <w:jc w:val="both"/>
        <w:rPr>
          <w:i/>
          <w:iCs/>
          <w:sz w:val="48"/>
          <w:szCs w:val="32"/>
          <w:u w:val="single"/>
        </w:rPr>
      </w:pPr>
      <w:r>
        <w:rPr>
          <w:rFonts w:ascii="Georgia" w:hAnsi="Georgia"/>
        </w:rPr>
        <w:tab/>
      </w:r>
      <w:r>
        <w:rPr>
          <w:i/>
          <w:iCs/>
          <w:sz w:val="48"/>
          <w:szCs w:val="32"/>
          <w:u w:val="single"/>
        </w:rPr>
        <w:t xml:space="preserve">Contents: </w:t>
      </w:r>
    </w:p>
    <w:p>
      <w:pPr>
        <w:pStyle w:val="7"/>
        <w:numPr>
          <w:ilvl w:val="0"/>
          <w:numId w:val="9"/>
        </w:numPr>
        <w:spacing w:before="280" w:line="360" w:lineRule="auto"/>
        <w:ind w:left="1800" w:hanging="360"/>
        <w:jc w:val="both"/>
        <w:rPr>
          <w:sz w:val="32"/>
          <w:szCs w:val="32"/>
          <w:u w:val="none"/>
        </w:rPr>
      </w:pPr>
      <w:r>
        <w:rPr>
          <w:sz w:val="32"/>
          <w:szCs w:val="32"/>
          <w:u w:val="none"/>
        </w:rPr>
        <w:t>Introduction</w:t>
      </w:r>
    </w:p>
    <w:p>
      <w:pPr>
        <w:numPr>
          <w:ilvl w:val="0"/>
          <w:numId w:val="9"/>
        </w:numPr>
        <w:autoSpaceDE w:val="0"/>
        <w:spacing w:line="360" w:lineRule="auto"/>
        <w:ind w:left="1800" w:hanging="360"/>
        <w:jc w:val="both"/>
        <w:rPr>
          <w:rFonts w:eastAsia="Times New Roman"/>
          <w:sz w:val="32"/>
          <w:szCs w:val="32"/>
          <w:lang w:eastAsia="ar-SA"/>
        </w:rPr>
      </w:pPr>
      <w:r>
        <w:rPr>
          <w:rFonts w:eastAsia="Times New Roman"/>
          <w:sz w:val="32"/>
          <w:szCs w:val="32"/>
          <w:lang w:eastAsia="ar-SA"/>
        </w:rPr>
        <w:t>System environment</w:t>
      </w:r>
    </w:p>
    <w:p>
      <w:pPr>
        <w:numPr>
          <w:ilvl w:val="0"/>
          <w:numId w:val="9"/>
        </w:numPr>
        <w:autoSpaceDE w:val="0"/>
        <w:spacing w:line="360" w:lineRule="auto"/>
        <w:ind w:left="1800" w:hanging="360"/>
        <w:jc w:val="both"/>
        <w:rPr>
          <w:rFonts w:eastAsia="Times New Roman"/>
          <w:sz w:val="32"/>
          <w:szCs w:val="32"/>
          <w:lang w:eastAsia="ar-SA"/>
        </w:rPr>
      </w:pPr>
      <w:r>
        <w:rPr>
          <w:rFonts w:eastAsia="Times New Roman"/>
          <w:sz w:val="32"/>
          <w:szCs w:val="32"/>
          <w:lang w:eastAsia="ar-SA"/>
        </w:rPr>
        <w:t>Software requirement</w:t>
      </w:r>
    </w:p>
    <w:p>
      <w:pPr>
        <w:numPr>
          <w:ilvl w:val="0"/>
          <w:numId w:val="9"/>
        </w:numPr>
        <w:autoSpaceDE w:val="0"/>
        <w:spacing w:line="360" w:lineRule="auto"/>
        <w:ind w:left="1800" w:hanging="360"/>
        <w:jc w:val="both"/>
        <w:rPr>
          <w:rFonts w:eastAsia="Times New Roman"/>
          <w:sz w:val="32"/>
          <w:szCs w:val="32"/>
          <w:lang w:eastAsia="ar-SA"/>
        </w:rPr>
      </w:pPr>
      <w:r>
        <w:rPr>
          <w:rFonts w:eastAsia="Times New Roman"/>
          <w:sz w:val="32"/>
          <w:szCs w:val="32"/>
          <w:lang w:eastAsia="ar-SA"/>
        </w:rPr>
        <w:t>Hardware requirements</w:t>
      </w:r>
    </w:p>
    <w:p>
      <w:pPr>
        <w:pStyle w:val="8"/>
        <w:tabs>
          <w:tab w:val="left" w:pos="5400"/>
        </w:tabs>
        <w:spacing w:after="280" w:line="360" w:lineRule="auto"/>
        <w:ind w:left="1800" w:firstLine="0"/>
        <w:rPr>
          <w:rFonts w:ascii="Georgia" w:hAnsi="Georgia"/>
          <w:sz w:val="28"/>
          <w:szCs w:val="28"/>
          <w:u w:val="none"/>
        </w:rPr>
      </w:pPr>
    </w:p>
    <w:p>
      <w:pPr>
        <w:spacing w:after="280" w:line="360" w:lineRule="auto"/>
        <w:rPr>
          <w:rFonts w:ascii="Georgia" w:hAnsi="Georgia"/>
          <w:sz w:val="32"/>
          <w:szCs w:val="32"/>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sz w:val="22"/>
          <w:szCs w:val="22"/>
        </w:rPr>
      </w:pPr>
    </w:p>
    <w:p>
      <w:pPr>
        <w:spacing w:line="360" w:lineRule="auto"/>
        <w:ind w:left="720" w:right="675"/>
        <w:jc w:val="both"/>
        <w:rPr>
          <w:rFonts w:ascii="Georgia" w:hAnsi="Georgia"/>
          <w:b/>
          <w:bCs/>
          <w:sz w:val="26"/>
          <w:szCs w:val="26"/>
          <w:u w:val="single"/>
        </w:rPr>
      </w:pPr>
    </w:p>
    <w:p>
      <w:pPr>
        <w:spacing w:line="360" w:lineRule="auto"/>
        <w:ind w:left="720" w:right="675"/>
        <w:jc w:val="both"/>
        <w:rPr>
          <w:b/>
          <w:bCs/>
          <w:sz w:val="26"/>
          <w:szCs w:val="26"/>
          <w:u w:val="single"/>
        </w:rPr>
      </w:pPr>
    </w:p>
    <w:p>
      <w:pPr>
        <w:ind w:right="675" w:firstLine="720"/>
        <w:jc w:val="both"/>
        <w:rPr>
          <w:b/>
          <w:bCs/>
          <w:sz w:val="28"/>
          <w:szCs w:val="26"/>
          <w:u w:val="single"/>
        </w:rPr>
      </w:pPr>
      <w:r>
        <w:rPr>
          <w:b/>
          <w:bCs/>
          <w:sz w:val="28"/>
          <w:szCs w:val="26"/>
          <w:u w:val="single"/>
        </w:rPr>
        <w:t>Introduction:</w:t>
      </w:r>
    </w:p>
    <w:p>
      <w:pPr>
        <w:ind w:right="675" w:firstLine="720"/>
        <w:jc w:val="both"/>
        <w:rPr>
          <w:b/>
          <w:bCs/>
          <w:sz w:val="28"/>
          <w:szCs w:val="26"/>
          <w:u w:val="single"/>
        </w:rPr>
      </w:pPr>
    </w:p>
    <w:p>
      <w:pPr>
        <w:spacing w:line="360" w:lineRule="auto"/>
        <w:ind w:left="720" w:right="675"/>
        <w:jc w:val="both"/>
      </w:pPr>
      <w:r>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Pr>
          <w:b/>
          <w:bCs/>
        </w:rPr>
        <w:t>“Online Railway Reservation System”</w:t>
      </w:r>
      <w:r>
        <w:t xml:space="preserve"> and, where software is not an issue, the kind of hardware and peripherals needed for the final conversion.</w:t>
      </w:r>
    </w:p>
    <w:p>
      <w:pPr>
        <w:spacing w:line="360" w:lineRule="auto"/>
        <w:ind w:left="720" w:right="675"/>
        <w:jc w:val="both"/>
        <w:rPr>
          <w:b/>
          <w:bCs/>
          <w:u w:val="single"/>
        </w:rPr>
      </w:pPr>
    </w:p>
    <w:p>
      <w:pPr>
        <w:spacing w:line="360" w:lineRule="auto"/>
        <w:ind w:left="720" w:right="675"/>
        <w:jc w:val="both"/>
        <w:rPr>
          <w:b/>
          <w:bCs/>
          <w:sz w:val="28"/>
          <w:szCs w:val="26"/>
          <w:u w:val="single"/>
        </w:rPr>
      </w:pPr>
      <w:r>
        <w:rPr>
          <w:b/>
          <w:bCs/>
          <w:sz w:val="28"/>
          <w:szCs w:val="26"/>
          <w:u w:val="single"/>
        </w:rPr>
        <w:t>System Environment:</w:t>
      </w:r>
    </w:p>
    <w:p>
      <w:pPr>
        <w:spacing w:line="360" w:lineRule="auto"/>
        <w:ind w:left="720" w:right="675"/>
        <w:jc w:val="both"/>
        <w:rPr>
          <w:b/>
          <w:bCs/>
        </w:rPr>
      </w:pPr>
      <w:r>
        <w:t xml:space="preserve">After analysis, some resources are required to convert the abstract system into the real one. </w:t>
      </w:r>
    </w:p>
    <w:p>
      <w:pPr>
        <w:spacing w:line="360" w:lineRule="auto"/>
        <w:ind w:left="720" w:right="675"/>
        <w:jc w:val="both"/>
      </w:pPr>
      <w:r>
        <w:t>The hardware and software selection begins with requirement analysis, followed by a request for proposal and vendor evaluation.</w:t>
      </w:r>
    </w:p>
    <w:p>
      <w:pPr>
        <w:spacing w:line="360" w:lineRule="auto"/>
        <w:ind w:left="720" w:right="675" w:firstLine="720"/>
        <w:jc w:val="both"/>
      </w:pPr>
    </w:p>
    <w:p>
      <w:pPr>
        <w:spacing w:line="360" w:lineRule="auto"/>
        <w:ind w:left="720" w:right="675"/>
        <w:jc w:val="both"/>
      </w:pPr>
      <w:r>
        <w:rPr>
          <w:bCs/>
        </w:rPr>
        <w:t xml:space="preserve">Software </w:t>
      </w:r>
      <w:r>
        <w:t>and real system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 -</w:t>
      </w: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rPr>
          <w:b/>
          <w:bCs/>
          <w:sz w:val="28"/>
          <w:szCs w:val="28"/>
        </w:rPr>
      </w:pPr>
      <w:r>
        <w:rPr>
          <w:rFonts w:ascii="Georgia" w:hAnsi="Georgia"/>
          <w:b/>
          <w:bCs/>
          <w:sz w:val="22"/>
          <w:szCs w:val="22"/>
        </w:rPr>
        <w:tab/>
      </w:r>
      <w:r>
        <w:rPr>
          <w:b/>
          <w:bCs/>
          <w:sz w:val="28"/>
          <w:szCs w:val="28"/>
        </w:rPr>
        <w:t>Hardware and Software Specification</w:t>
      </w:r>
    </w:p>
    <w:p>
      <w:pPr>
        <w:spacing w:line="360" w:lineRule="auto"/>
        <w:ind w:left="720" w:right="675"/>
        <w:jc w:val="both"/>
        <w:rPr>
          <w:b/>
          <w:bCs/>
        </w:rPr>
      </w:pPr>
    </w:p>
    <w:p>
      <w:pPr>
        <w:spacing w:line="360" w:lineRule="auto"/>
        <w:ind w:left="720" w:right="675"/>
        <w:jc w:val="both"/>
        <w:rPr>
          <w:b/>
          <w:bCs/>
          <w:u w:val="single"/>
        </w:rPr>
      </w:pPr>
      <w:r>
        <w:rPr>
          <w:b/>
          <w:bCs/>
          <w:u w:val="single"/>
        </w:rPr>
        <w:t>Software Requirements:</w:t>
      </w:r>
    </w:p>
    <w:p>
      <w:pPr>
        <w:widowControl/>
        <w:numPr>
          <w:ilvl w:val="0"/>
          <w:numId w:val="10"/>
        </w:numPr>
        <w:shd w:val="clear" w:color="auto" w:fill="FFFFFF"/>
        <w:suppressAutoHyphens w:val="0"/>
        <w:spacing w:before="100" w:beforeAutospacing="1" w:after="100" w:afterAutospacing="1" w:line="360" w:lineRule="auto"/>
        <w:ind w:left="0"/>
        <w:rPr>
          <w:color w:val="000000"/>
        </w:rPr>
      </w:pPr>
      <w:r>
        <w:rPr>
          <w:color w:val="000000"/>
        </w:rPr>
        <w:t>Technology: Python Django</w:t>
      </w:r>
    </w:p>
    <w:p>
      <w:pPr>
        <w:widowControl/>
        <w:numPr>
          <w:ilvl w:val="0"/>
          <w:numId w:val="10"/>
        </w:numPr>
        <w:shd w:val="clear" w:color="auto" w:fill="FFFFFF"/>
        <w:suppressAutoHyphens w:val="0"/>
        <w:spacing w:before="100" w:beforeAutospacing="1" w:after="100" w:afterAutospacing="1" w:line="360" w:lineRule="auto"/>
        <w:ind w:left="0"/>
        <w:rPr>
          <w:color w:val="000000"/>
        </w:rPr>
      </w:pPr>
      <w:r>
        <w:rPr>
          <w:color w:val="000000"/>
        </w:rPr>
        <w:t>IDE : Pycharm/Atom</w:t>
      </w:r>
    </w:p>
    <w:p>
      <w:pPr>
        <w:widowControl/>
        <w:numPr>
          <w:ilvl w:val="0"/>
          <w:numId w:val="10"/>
        </w:numPr>
        <w:shd w:val="clear" w:color="auto" w:fill="FFFFFF"/>
        <w:suppressAutoHyphens w:val="0"/>
        <w:spacing w:before="100" w:beforeAutospacing="1" w:after="100" w:afterAutospacing="1" w:line="360" w:lineRule="auto"/>
        <w:ind w:left="0"/>
        <w:rPr>
          <w:color w:val="000000"/>
        </w:rPr>
      </w:pPr>
      <w:r>
        <w:rPr>
          <w:color w:val="000000"/>
        </w:rPr>
        <w:t>Client Side Technologies: HTML, CSS, JavaScript , Bootstrap</w:t>
      </w:r>
    </w:p>
    <w:p>
      <w:pPr>
        <w:widowControl/>
        <w:numPr>
          <w:ilvl w:val="0"/>
          <w:numId w:val="10"/>
        </w:numPr>
        <w:shd w:val="clear" w:color="auto" w:fill="FFFFFF"/>
        <w:suppressAutoHyphens w:val="0"/>
        <w:spacing w:before="100" w:beforeAutospacing="1" w:after="100" w:afterAutospacing="1" w:line="360" w:lineRule="auto"/>
        <w:ind w:left="0"/>
        <w:rPr>
          <w:color w:val="000000"/>
        </w:rPr>
      </w:pPr>
      <w:r>
        <w:rPr>
          <w:color w:val="000000"/>
        </w:rPr>
        <w:t>Server Side Technologies: Python</w:t>
      </w:r>
    </w:p>
    <w:p>
      <w:pPr>
        <w:widowControl/>
        <w:numPr>
          <w:ilvl w:val="0"/>
          <w:numId w:val="10"/>
        </w:numPr>
        <w:shd w:val="clear" w:color="auto" w:fill="FFFFFF"/>
        <w:suppressAutoHyphens w:val="0"/>
        <w:spacing w:before="100" w:beforeAutospacing="1" w:after="100" w:afterAutospacing="1" w:line="360" w:lineRule="auto"/>
        <w:ind w:left="0"/>
        <w:rPr>
          <w:color w:val="000000"/>
        </w:rPr>
      </w:pPr>
      <w:r>
        <w:rPr>
          <w:color w:val="000000"/>
        </w:rPr>
        <w:t>Data Base Server: Sqlite</w:t>
      </w:r>
    </w:p>
    <w:p>
      <w:pPr>
        <w:widowControl/>
        <w:numPr>
          <w:ilvl w:val="0"/>
          <w:numId w:val="10"/>
        </w:numPr>
        <w:shd w:val="clear" w:color="auto" w:fill="FFFFFF"/>
        <w:suppressAutoHyphens w:val="0"/>
        <w:autoSpaceDE w:val="0"/>
        <w:autoSpaceDN w:val="0"/>
        <w:adjustRightInd w:val="0"/>
        <w:spacing w:before="100" w:beforeAutospacing="1" w:after="100" w:afterAutospacing="1" w:line="360" w:lineRule="auto"/>
        <w:ind w:left="0"/>
        <w:jc w:val="both"/>
        <w:rPr>
          <w:color w:val="000000"/>
        </w:rPr>
      </w:pPr>
      <w:r>
        <w:rPr>
          <w:color w:val="000000"/>
        </w:rPr>
        <w:t xml:space="preserve">Operating System: Microsoft Windows/Linux </w:t>
      </w:r>
    </w:p>
    <w:p>
      <w:pPr>
        <w:widowControl/>
        <w:shd w:val="clear" w:color="auto" w:fill="FFFFFF"/>
        <w:suppressAutoHyphens w:val="0"/>
        <w:autoSpaceDE w:val="0"/>
        <w:autoSpaceDN w:val="0"/>
        <w:adjustRightInd w:val="0"/>
        <w:spacing w:before="100" w:beforeAutospacing="1" w:after="100" w:afterAutospacing="1" w:line="360" w:lineRule="auto"/>
        <w:jc w:val="both"/>
        <w:rPr>
          <w:color w:val="000000"/>
        </w:rPr>
      </w:pPr>
    </w:p>
    <w:p>
      <w:pPr>
        <w:spacing w:before="120" w:after="120" w:line="360" w:lineRule="auto"/>
        <w:ind w:left="720" w:right="675"/>
        <w:rPr>
          <w:b/>
          <w:bCs/>
          <w:sz w:val="26"/>
          <w:szCs w:val="26"/>
          <w:u w:val="single"/>
        </w:rPr>
      </w:pPr>
      <w:r>
        <w:rPr>
          <w:b/>
          <w:bCs/>
          <w:sz w:val="26"/>
          <w:szCs w:val="26"/>
          <w:u w:val="single"/>
        </w:rPr>
        <w:t>Hardware Requirements:</w:t>
      </w:r>
    </w:p>
    <w:p>
      <w:pPr>
        <w:widowControl/>
        <w:numPr>
          <w:ilvl w:val="0"/>
          <w:numId w:val="11"/>
        </w:numPr>
        <w:shd w:val="clear" w:color="auto" w:fill="FFFFFF"/>
        <w:suppressAutoHyphens w:val="0"/>
        <w:spacing w:before="100" w:beforeAutospacing="1" w:after="100" w:afterAutospacing="1" w:line="360" w:lineRule="auto"/>
        <w:ind w:left="0"/>
        <w:rPr>
          <w:color w:val="000000"/>
        </w:rPr>
      </w:pPr>
      <w:r>
        <w:rPr>
          <w:color w:val="000000"/>
        </w:rPr>
        <w:t>Processor: Pentium-III (or) Higher</w:t>
      </w:r>
    </w:p>
    <w:p>
      <w:pPr>
        <w:widowControl/>
        <w:numPr>
          <w:ilvl w:val="0"/>
          <w:numId w:val="11"/>
        </w:numPr>
        <w:shd w:val="clear" w:color="auto" w:fill="FFFFFF"/>
        <w:suppressAutoHyphens w:val="0"/>
        <w:spacing w:before="100" w:beforeAutospacing="1" w:after="100" w:afterAutospacing="1" w:line="360" w:lineRule="auto"/>
        <w:ind w:left="0"/>
        <w:rPr>
          <w:color w:val="000000"/>
        </w:rPr>
      </w:pPr>
      <w:r>
        <w:rPr>
          <w:color w:val="000000"/>
        </w:rPr>
        <w:t>Ram: 64MB (or) Higher</w:t>
      </w:r>
    </w:p>
    <w:p>
      <w:pPr>
        <w:widowControl/>
        <w:numPr>
          <w:ilvl w:val="0"/>
          <w:numId w:val="11"/>
        </w:numPr>
        <w:shd w:val="clear" w:color="auto" w:fill="FFFFFF"/>
        <w:suppressAutoHyphens w:val="0"/>
        <w:spacing w:before="100" w:beforeAutospacing="1" w:after="100" w:afterAutospacing="1" w:line="360" w:lineRule="auto"/>
        <w:ind w:left="0"/>
        <w:rPr>
          <w:color w:val="000000"/>
        </w:rPr>
      </w:pPr>
      <w:r>
        <w:rPr>
          <w:color w:val="000000"/>
        </w:rPr>
        <w:t>Hard disk: 80GB (or) Higher</w:t>
      </w: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pPr>
        <w:spacing w:line="360" w:lineRule="auto"/>
        <w:ind w:left="720" w:right="675"/>
        <w:jc w:val="both"/>
      </w:pPr>
    </w:p>
    <w:p>
      <w:r>
        <w:pict>
          <v:group id="_x0000_s1032" o:spid="_x0000_s1032" o:spt="203" style="position:absolute;left:0pt;margin-left:17.25pt;margin-top:14.55pt;height:108pt;width:282.15pt;z-index:251661312;mso-width-relative:page;mso-height-relative:page;" coordorigin="345,252" coordsize="5642,2159">
            <o:lock v:ext="edit" text="t"/>
            <v:line id="_x0000_s1033" o:spid="_x0000_s1033" o:spt="20" style="position:absolute;left:1314;top:252;height:2159;width:0;" coordsize="21600,21600">
              <v:path arrowok="t"/>
              <v:fill focussize="0,0"/>
              <v:stroke weight="0.737007874015748pt" joinstyle="miter"/>
              <v:imagedata o:title=""/>
              <o:lock v:ext="edit"/>
            </v:line>
            <v:line id="_x0000_s1034" o:spid="_x0000_s1034" o:spt="20" style="position:absolute;left:345;top:1692;height:0;width:5642;" coordsize="21600,21600">
              <v:path arrowok="t"/>
              <v:fill focussize="0,0"/>
              <v:stroke weight="0.737007874015748pt" joinstyle="miter"/>
              <v:imagedata o:title=""/>
              <o:lock v:ext="edit"/>
            </v:line>
          </v:group>
        </w:pict>
      </w:r>
      <w:r>
        <w:tab/>
      </w:r>
      <w:r>
        <w:tab/>
      </w:r>
      <w:bookmarkStart w:id="3" w:name="chap4"/>
    </w:p>
    <w:p/>
    <w:p>
      <w:pPr>
        <w:rPr>
          <w:b/>
          <w:bCs/>
          <w:sz w:val="72"/>
        </w:rPr>
      </w:pPr>
      <w:r>
        <w:t xml:space="preserve">                        </w:t>
      </w:r>
      <w:r>
        <w:rPr>
          <w:b/>
          <w:bCs/>
          <w:sz w:val="96"/>
          <w:szCs w:val="96"/>
        </w:rPr>
        <w:t>C</w:t>
      </w:r>
      <w:r>
        <w:rPr>
          <w:b/>
          <w:bCs/>
          <w:sz w:val="52"/>
        </w:rPr>
        <w:t>HAPTER #</w:t>
      </w:r>
      <w:r>
        <w:rPr>
          <w:b/>
          <w:bCs/>
          <w:sz w:val="72"/>
        </w:rPr>
        <w:t xml:space="preserve"> </w:t>
      </w:r>
      <w:bookmarkEnd w:id="3"/>
      <w:r>
        <w:rPr>
          <w:b/>
          <w:bCs/>
          <w:sz w:val="72"/>
        </w:rPr>
        <w:t>3</w:t>
      </w:r>
    </w:p>
    <w:p>
      <w:pPr>
        <w:rPr>
          <w:rFonts w:ascii="Monotype Corsiva" w:hAnsi="Monotype Corsiva"/>
          <w:b/>
          <w:bCs/>
          <w:sz w:val="72"/>
        </w:rPr>
      </w:pPr>
      <w:r>
        <w:rPr>
          <w:rFonts w:ascii="Monotype Corsiva" w:hAnsi="Monotype Corsiva"/>
          <w:b/>
          <w:bCs/>
          <w:sz w:val="72"/>
        </w:rPr>
        <w:t xml:space="preserve">          </w:t>
      </w:r>
      <w:r>
        <w:rPr>
          <w:b/>
          <w:bCs/>
          <w:sz w:val="56"/>
          <w:szCs w:val="56"/>
          <w:u w:val="single"/>
        </w:rPr>
        <w:t>System Analysis</w:t>
      </w:r>
    </w:p>
    <w:p>
      <w:pPr>
        <w:rPr>
          <w:rFonts w:ascii="Monotype Corsiva" w:hAnsi="Monotype Corsiva"/>
          <w:b/>
          <w:bCs/>
          <w:sz w:val="56"/>
          <w:szCs w:val="56"/>
        </w:rPr>
      </w:pPr>
    </w:p>
    <w:p>
      <w:pPr>
        <w:pStyle w:val="17"/>
        <w:spacing w:before="280" w:after="280"/>
      </w:pPr>
      <w:r>
        <w:tab/>
      </w:r>
    </w:p>
    <w:p>
      <w:pPr>
        <w:pStyle w:val="17"/>
        <w:spacing w:before="280" w:after="280"/>
        <w:ind w:firstLine="709"/>
        <w:jc w:val="both"/>
        <w:rPr>
          <w:i/>
          <w:iCs/>
          <w:u w:val="single"/>
        </w:rPr>
      </w:pPr>
      <w:r>
        <w:rPr>
          <w:i/>
          <w:iCs/>
          <w:u w:val="single"/>
        </w:rPr>
        <w:t xml:space="preserve">Contents: </w:t>
      </w:r>
    </w:p>
    <w:p>
      <w:pPr>
        <w:pStyle w:val="7"/>
        <w:numPr>
          <w:ilvl w:val="0"/>
          <w:numId w:val="8"/>
        </w:numPr>
        <w:tabs>
          <w:tab w:val="left" w:pos="1800"/>
        </w:tabs>
        <w:spacing w:before="280" w:line="360" w:lineRule="auto"/>
        <w:ind w:left="1418" w:hanging="360"/>
        <w:rPr>
          <w:rFonts w:eastAsia="Times New Roman"/>
          <w:u w:val="none"/>
          <w:lang w:eastAsia="ar-SA"/>
        </w:rPr>
      </w:pPr>
      <w:r>
        <w:rPr>
          <w:rFonts w:eastAsia="Times New Roman"/>
          <w:u w:val="none"/>
          <w:lang w:eastAsia="ar-SA"/>
        </w:rPr>
        <w:t>Purpose</w:t>
      </w:r>
    </w:p>
    <w:p>
      <w:pPr>
        <w:numPr>
          <w:ilvl w:val="0"/>
          <w:numId w:val="8"/>
        </w:numPr>
        <w:tabs>
          <w:tab w:val="left" w:pos="1800"/>
        </w:tabs>
        <w:autoSpaceDE w:val="0"/>
        <w:spacing w:line="360" w:lineRule="auto"/>
        <w:ind w:left="1418" w:hanging="360"/>
        <w:jc w:val="both"/>
        <w:rPr>
          <w:rFonts w:eastAsia="Times New Roman"/>
          <w:lang w:eastAsia="ar-SA"/>
        </w:rPr>
      </w:pPr>
      <w:r>
        <w:rPr>
          <w:rFonts w:eastAsia="Times New Roman"/>
          <w:lang w:eastAsia="ar-SA"/>
        </w:rPr>
        <w:t>Project Scope</w:t>
      </w:r>
    </w:p>
    <w:p>
      <w:pPr>
        <w:numPr>
          <w:ilvl w:val="0"/>
          <w:numId w:val="8"/>
        </w:numPr>
        <w:tabs>
          <w:tab w:val="left" w:pos="1800"/>
        </w:tabs>
        <w:autoSpaceDE w:val="0"/>
        <w:spacing w:line="360" w:lineRule="auto"/>
        <w:ind w:left="1418" w:hanging="360"/>
        <w:jc w:val="both"/>
        <w:rPr>
          <w:rFonts w:eastAsia="Times New Roman"/>
          <w:lang w:eastAsia="ar-SA"/>
        </w:rPr>
      </w:pPr>
      <w:r>
        <w:rPr>
          <w:rFonts w:eastAsia="Times New Roman"/>
          <w:lang w:eastAsia="ar-SA"/>
        </w:rPr>
        <w:t>Existing System</w:t>
      </w:r>
    </w:p>
    <w:p>
      <w:pPr>
        <w:numPr>
          <w:ilvl w:val="0"/>
          <w:numId w:val="8"/>
        </w:numPr>
        <w:tabs>
          <w:tab w:val="left" w:pos="1800"/>
        </w:tabs>
        <w:autoSpaceDE w:val="0"/>
        <w:spacing w:line="360" w:lineRule="auto"/>
        <w:ind w:left="1418" w:hanging="360"/>
        <w:jc w:val="both"/>
        <w:rPr>
          <w:rFonts w:eastAsia="Times New Roman"/>
          <w:lang w:eastAsia="ar-SA"/>
        </w:rPr>
      </w:pPr>
      <w:r>
        <w:rPr>
          <w:rFonts w:eastAsia="Times New Roman"/>
          <w:lang w:eastAsia="ar-SA"/>
        </w:rPr>
        <w:t xml:space="preserve">Proposed System </w:t>
      </w:r>
    </w:p>
    <w:p>
      <w:pPr>
        <w:numPr>
          <w:ilvl w:val="0"/>
          <w:numId w:val="8"/>
        </w:numPr>
        <w:tabs>
          <w:tab w:val="left" w:pos="1800"/>
        </w:tabs>
        <w:autoSpaceDE w:val="0"/>
        <w:spacing w:line="360" w:lineRule="auto"/>
        <w:ind w:left="1418" w:hanging="360"/>
        <w:jc w:val="both"/>
        <w:rPr>
          <w:rFonts w:eastAsia="Times New Roman"/>
          <w:lang w:eastAsia="ar-SA"/>
        </w:rPr>
      </w:pPr>
      <w:r>
        <w:rPr>
          <w:rFonts w:eastAsia="Times New Roman"/>
          <w:lang w:eastAsia="ar-SA"/>
        </w:rPr>
        <w:t>System Overview</w:t>
      </w:r>
    </w:p>
    <w:p>
      <w:pPr>
        <w:tabs>
          <w:tab w:val="left" w:pos="2836"/>
          <w:tab w:val="left" w:pos="3218"/>
        </w:tabs>
        <w:autoSpaceDE w:val="0"/>
        <w:spacing w:line="360" w:lineRule="auto"/>
        <w:ind w:left="1418"/>
        <w:jc w:val="both"/>
        <w:rPr>
          <w:rFonts w:ascii="Georgia" w:hAnsi="Georgia" w:eastAsia="Times New Roman"/>
          <w:sz w:val="22"/>
          <w:szCs w:val="22"/>
        </w:rPr>
      </w:pPr>
    </w:p>
    <w:p>
      <w:pPr>
        <w:tabs>
          <w:tab w:val="left" w:pos="2836"/>
          <w:tab w:val="left" w:pos="3218"/>
        </w:tabs>
        <w:autoSpaceDE w:val="0"/>
        <w:spacing w:line="360" w:lineRule="auto"/>
        <w:ind w:left="1418" w:hanging="360"/>
        <w:jc w:val="both"/>
        <w:rPr>
          <w:rFonts w:ascii="Georgia" w:hAnsi="Georgia" w:eastAsia="Times New Roman"/>
          <w:sz w:val="22"/>
          <w:szCs w:val="22"/>
        </w:rPr>
      </w:pPr>
    </w:p>
    <w:p>
      <w:pPr>
        <w:tabs>
          <w:tab w:val="left" w:pos="2836"/>
          <w:tab w:val="left" w:pos="3218"/>
        </w:tabs>
        <w:autoSpaceDE w:val="0"/>
        <w:spacing w:line="360" w:lineRule="auto"/>
        <w:ind w:left="1418" w:hanging="360"/>
        <w:jc w:val="both"/>
        <w:rPr>
          <w:rFonts w:ascii="Georgia" w:hAnsi="Georgia" w:eastAsia="Times New Roman"/>
          <w:sz w:val="22"/>
          <w:szCs w:val="22"/>
        </w:rPr>
      </w:pPr>
    </w:p>
    <w:p>
      <w:pPr>
        <w:pStyle w:val="4"/>
        <w:tabs>
          <w:tab w:val="left" w:pos="1440"/>
          <w:tab w:val="clear" w:pos="0"/>
        </w:tabs>
        <w:ind w:right="645" w:firstLine="0"/>
        <w:jc w:val="both"/>
        <w:rPr>
          <w:rFonts w:ascii="Georgia" w:hAnsi="Georgia" w:eastAsia="Times New Roman"/>
          <w:sz w:val="26"/>
          <w:szCs w:val="26"/>
          <w:u w:val="single"/>
        </w:rPr>
      </w:pPr>
    </w:p>
    <w:p>
      <w:pPr>
        <w:pStyle w:val="4"/>
        <w:tabs>
          <w:tab w:val="left" w:pos="240"/>
          <w:tab w:val="left" w:pos="480"/>
          <w:tab w:val="clear" w:pos="0"/>
        </w:tabs>
        <w:ind w:left="240" w:right="645" w:firstLine="0"/>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5"/>
        <w:tabs>
          <w:tab w:val="left" w:pos="240"/>
          <w:tab w:val="left" w:pos="480"/>
        </w:tabs>
        <w:ind w:left="240" w:right="645"/>
        <w:jc w:val="both"/>
      </w:pPr>
    </w:p>
    <w:p>
      <w:pPr>
        <w:pStyle w:val="4"/>
        <w:tabs>
          <w:tab w:val="left" w:pos="240"/>
        </w:tabs>
        <w:spacing w:line="360" w:lineRule="auto"/>
        <w:ind w:left="0" w:right="645" w:firstLine="0"/>
        <w:jc w:val="both"/>
        <w:rPr>
          <w:rFonts w:eastAsia="Times New Roman" w:cs="Times New Roman"/>
          <w:szCs w:val="26"/>
          <w:u w:val="single"/>
        </w:rPr>
      </w:pPr>
      <w:r>
        <w:rPr>
          <w:rFonts w:eastAsia="Times New Roman" w:cs="Times New Roman"/>
          <w:szCs w:val="26"/>
          <w:u w:val="single"/>
        </w:rPr>
        <w:t>Purpose:</w:t>
      </w:r>
    </w:p>
    <w:p>
      <w:pPr>
        <w:spacing w:line="360" w:lineRule="auto"/>
        <w:jc w:val="both"/>
      </w:pPr>
      <w:r>
        <w:t>To manage the online Train ticket booking. It helps to passenger to book train ticket from anywhere. Also make payment online for it. It helps to people to reserve seats at their prefer time</w:t>
      </w:r>
    </w:p>
    <w:p>
      <w:pPr>
        <w:rPr>
          <w:rFonts w:ascii="Georgia" w:hAnsi="Georgia" w:eastAsia="Times New Roman"/>
          <w:sz w:val="22"/>
          <w:szCs w:val="22"/>
        </w:rPr>
      </w:pPr>
      <w:r>
        <w:rPr>
          <w:color w:val="000000"/>
        </w:rPr>
        <w:br w:type="textWrapping"/>
      </w:r>
    </w:p>
    <w:p>
      <w:pPr>
        <w:autoSpaceDE w:val="0"/>
        <w:spacing w:line="360" w:lineRule="auto"/>
        <w:ind w:right="645"/>
        <w:jc w:val="both"/>
        <w:rPr>
          <w:rFonts w:eastAsia="Times New Roman"/>
          <w:b/>
          <w:bCs/>
          <w:sz w:val="28"/>
          <w:szCs w:val="26"/>
          <w:u w:val="single"/>
        </w:rPr>
      </w:pPr>
      <w:r>
        <w:rPr>
          <w:rFonts w:eastAsia="Times New Roman"/>
          <w:b/>
          <w:bCs/>
          <w:sz w:val="28"/>
          <w:szCs w:val="26"/>
          <w:u w:val="single"/>
        </w:rPr>
        <w:t>Project Scope:</w:t>
      </w:r>
    </w:p>
    <w:p>
      <w:pPr>
        <w:pStyle w:val="5"/>
        <w:spacing w:line="360" w:lineRule="auto"/>
        <w:ind w:right="645"/>
        <w:jc w:val="both"/>
      </w:pPr>
      <w:r>
        <w:t>The project has a wide scope, as it is not intended to a particular organization. This project is going to develop generic software, which can be applied by any businesses organization. More over it provides facility to its passenger. Also the software is going to provide a huge amount of summary data.</w:t>
      </w:r>
    </w:p>
    <w:p>
      <w:pPr>
        <w:pStyle w:val="5"/>
        <w:spacing w:line="360" w:lineRule="auto"/>
        <w:ind w:right="645"/>
        <w:jc w:val="both"/>
        <w:rPr>
          <w:rFonts w:eastAsia="Times New Roman"/>
          <w:bCs/>
          <w:u w:val="single"/>
        </w:rPr>
      </w:pPr>
    </w:p>
    <w:p>
      <w:pPr>
        <w:pStyle w:val="5"/>
        <w:spacing w:line="360" w:lineRule="auto"/>
        <w:ind w:right="645"/>
        <w:jc w:val="both"/>
        <w:rPr>
          <w:b/>
          <w:sz w:val="28"/>
          <w:szCs w:val="26"/>
          <w:u w:val="single"/>
          <w:shd w:val="clear" w:color="auto" w:fill="FFFFFF"/>
        </w:rPr>
      </w:pPr>
      <w:r>
        <w:rPr>
          <w:b/>
          <w:sz w:val="28"/>
          <w:szCs w:val="26"/>
          <w:u w:val="single"/>
          <w:shd w:val="clear" w:color="auto" w:fill="FFFFFF"/>
        </w:rPr>
        <w:t>Proposed System:</w:t>
      </w:r>
    </w:p>
    <w:p>
      <w:pPr>
        <w:pStyle w:val="5"/>
        <w:spacing w:line="360" w:lineRule="auto"/>
        <w:ind w:right="645"/>
        <w:jc w:val="both"/>
        <w:rPr>
          <w:rFonts w:ascii="Georgia" w:hAnsi="Georgia" w:cs="Arial"/>
          <w:b/>
          <w:sz w:val="28"/>
          <w:szCs w:val="26"/>
          <w:u w:val="single"/>
          <w:shd w:val="clear" w:color="auto" w:fill="FFFFFF"/>
        </w:rPr>
      </w:pPr>
      <w:r>
        <w:rPr>
          <w:color w:val="000000"/>
        </w:rPr>
        <w:t xml:space="preserve">The railway reservation system is available in the market that can serve customers to book online train tickets. </w:t>
      </w:r>
    </w:p>
    <w:p>
      <w:pPr>
        <w:tabs>
          <w:tab w:val="left" w:pos="2836"/>
        </w:tabs>
        <w:spacing w:line="360" w:lineRule="auto"/>
        <w:ind w:left="1418" w:right="660" w:hanging="360"/>
        <w:jc w:val="center"/>
        <w:rPr>
          <w:rFonts w:ascii="Georgia" w:hAnsi="Georgia"/>
          <w:color w:val="000000"/>
          <w:sz w:val="22"/>
          <w:szCs w:val="22"/>
        </w:rPr>
      </w:pPr>
    </w:p>
    <w:p>
      <w:pPr>
        <w:spacing w:line="360" w:lineRule="auto"/>
        <w:jc w:val="both"/>
        <w:rPr>
          <w:b/>
          <w:bCs/>
          <w:sz w:val="28"/>
          <w:szCs w:val="26"/>
          <w:u w:val="single"/>
        </w:rPr>
      </w:pPr>
      <w:r>
        <w:rPr>
          <w:b/>
          <w:bCs/>
          <w:sz w:val="28"/>
          <w:szCs w:val="26"/>
          <w:u w:val="single"/>
        </w:rPr>
        <w:t>System Overview:</w:t>
      </w:r>
    </w:p>
    <w:p>
      <w:pPr>
        <w:spacing w:line="360" w:lineRule="auto"/>
        <w:jc w:val="both"/>
        <w:rPr>
          <w:b/>
          <w:bCs/>
          <w:u w:val="single"/>
        </w:rPr>
      </w:pPr>
      <w:r>
        <w:rPr>
          <w:rFonts w:eastAsia="Times New Roman"/>
        </w:rPr>
        <w:t>The key features required in the system are as follows:</w:t>
      </w:r>
    </w:p>
    <w:p>
      <w:pPr>
        <w:spacing w:line="360" w:lineRule="auto"/>
        <w:ind w:left="709"/>
        <w:jc w:val="both"/>
        <w:rPr>
          <w:rFonts w:eastAsia="Times New Roman"/>
        </w:rPr>
      </w:pPr>
    </w:p>
    <w:p>
      <w:pPr>
        <w:numPr>
          <w:ilvl w:val="0"/>
          <w:numId w:val="12"/>
        </w:numPr>
        <w:spacing w:line="360" w:lineRule="auto"/>
        <w:ind w:left="1701" w:hanging="425"/>
        <w:jc w:val="both"/>
        <w:rPr>
          <w:rFonts w:eastAsia="Times New Roman"/>
        </w:rPr>
      </w:pPr>
      <w:r>
        <w:rPr>
          <w:rFonts w:eastAsia="Times New Roman"/>
        </w:rPr>
        <w:t>Booking</w:t>
      </w:r>
    </w:p>
    <w:p>
      <w:pPr>
        <w:numPr>
          <w:ilvl w:val="0"/>
          <w:numId w:val="12"/>
        </w:numPr>
        <w:spacing w:line="360" w:lineRule="auto"/>
        <w:ind w:left="1701" w:hanging="425"/>
        <w:jc w:val="both"/>
        <w:rPr>
          <w:rFonts w:eastAsia="Times New Roman"/>
        </w:rPr>
      </w:pPr>
      <w:r>
        <w:rPr>
          <w:rFonts w:eastAsia="Times New Roman"/>
        </w:rPr>
        <w:t>Cancellation</w:t>
      </w:r>
    </w:p>
    <w:p>
      <w:pPr>
        <w:numPr>
          <w:ilvl w:val="0"/>
          <w:numId w:val="12"/>
        </w:numPr>
        <w:spacing w:line="360" w:lineRule="auto"/>
        <w:ind w:left="1701" w:hanging="425"/>
        <w:jc w:val="both"/>
        <w:rPr>
          <w:rFonts w:eastAsia="Times New Roman"/>
        </w:rPr>
      </w:pPr>
      <w:r>
        <w:t>Passenger Details</w:t>
      </w:r>
    </w:p>
    <w:p>
      <w:pPr>
        <w:numPr>
          <w:ilvl w:val="0"/>
          <w:numId w:val="12"/>
        </w:numPr>
        <w:spacing w:line="360" w:lineRule="auto"/>
        <w:ind w:left="1701" w:hanging="425"/>
        <w:jc w:val="both"/>
        <w:rPr>
          <w:rFonts w:eastAsia="Times New Roman"/>
        </w:rPr>
      </w:pPr>
      <w:r>
        <w:rPr>
          <w:rFonts w:eastAsia="Times New Roman"/>
        </w:rPr>
        <w:t>Trains</w:t>
      </w:r>
    </w:p>
    <w:p>
      <w:pPr>
        <w:numPr>
          <w:ilvl w:val="0"/>
          <w:numId w:val="12"/>
        </w:numPr>
        <w:spacing w:line="360" w:lineRule="auto"/>
        <w:ind w:left="1701" w:hanging="425"/>
        <w:jc w:val="both"/>
        <w:rPr>
          <w:rFonts w:eastAsia="Times New Roman"/>
        </w:rPr>
      </w:pPr>
      <w:r>
        <w:rPr>
          <w:rFonts w:eastAsia="Times New Roman"/>
        </w:rPr>
        <w:t>Search</w:t>
      </w:r>
    </w:p>
    <w:p>
      <w:pPr>
        <w:numPr>
          <w:ilvl w:val="0"/>
          <w:numId w:val="12"/>
        </w:numPr>
        <w:spacing w:line="360" w:lineRule="auto"/>
        <w:ind w:left="1701" w:hanging="425"/>
        <w:jc w:val="both"/>
        <w:rPr>
          <w:rFonts w:eastAsia="Times New Roman"/>
        </w:rPr>
      </w:pPr>
      <w:r>
        <w:rPr>
          <w:rFonts w:eastAsia="Times New Roman"/>
        </w:rPr>
        <w:t>Report</w:t>
      </w: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spacing w:line="360" w:lineRule="auto"/>
        <w:jc w:val="both"/>
        <w:rPr>
          <w:rFonts w:ascii="Georgia" w:hAnsi="Georgia" w:eastAsia="Times New Roman"/>
          <w:sz w:val="22"/>
          <w:szCs w:val="22"/>
        </w:rPr>
      </w:pPr>
    </w:p>
    <w:p>
      <w:pPr>
        <w:numPr>
          <w:ilvl w:val="0"/>
          <w:numId w:val="13"/>
        </w:numPr>
        <w:spacing w:line="360" w:lineRule="auto"/>
        <w:ind w:left="0"/>
        <w:jc w:val="both"/>
        <w:rPr>
          <w:rFonts w:eastAsia="Times New Roman"/>
          <w:b/>
          <w:u w:val="single"/>
        </w:rPr>
      </w:pPr>
      <w:r>
        <w:rPr>
          <w:rFonts w:eastAsia="Times New Roman"/>
          <w:b/>
        </w:rPr>
        <w:t xml:space="preserve">Booking:   </w:t>
      </w:r>
      <w:r>
        <w:rPr>
          <w:rFonts w:eastAsia="Times New Roman"/>
        </w:rPr>
        <w:t xml:space="preserve">The system can book online tickets of the passengers,   </w:t>
      </w:r>
    </w:p>
    <w:p>
      <w:pPr>
        <w:spacing w:line="360" w:lineRule="auto"/>
        <w:jc w:val="both"/>
        <w:rPr>
          <w:rFonts w:eastAsia="Times New Roman"/>
          <w:b/>
          <w:u w:val="single"/>
        </w:rPr>
      </w:pPr>
      <w:r>
        <w:rPr>
          <w:rFonts w:eastAsia="Times New Roman"/>
        </w:rPr>
        <w:t xml:space="preserve">                 where they want to go.</w:t>
      </w:r>
    </w:p>
    <w:p>
      <w:pPr>
        <w:spacing w:line="360" w:lineRule="auto"/>
        <w:jc w:val="both"/>
        <w:rPr>
          <w:rFonts w:eastAsia="Times New Roman"/>
          <w:b/>
          <w:u w:val="single"/>
        </w:rPr>
      </w:pPr>
    </w:p>
    <w:p>
      <w:pPr>
        <w:numPr>
          <w:ilvl w:val="0"/>
          <w:numId w:val="13"/>
        </w:numPr>
        <w:spacing w:line="360" w:lineRule="auto"/>
        <w:ind w:left="0"/>
        <w:jc w:val="both"/>
        <w:rPr>
          <w:rFonts w:eastAsia="Times New Roman"/>
        </w:rPr>
      </w:pPr>
      <w:r>
        <w:rPr>
          <w:rFonts w:eastAsia="Times New Roman"/>
          <w:b/>
        </w:rPr>
        <w:t xml:space="preserve">Cancellation:  </w:t>
      </w:r>
      <w:r>
        <w:rPr>
          <w:rFonts w:eastAsia="Times New Roman"/>
        </w:rPr>
        <w:t>The passenger</w:t>
      </w:r>
      <w:r>
        <w:rPr>
          <w:rFonts w:eastAsia="Times New Roman"/>
          <w:b/>
        </w:rPr>
        <w:t xml:space="preserve">s </w:t>
      </w:r>
      <w:r>
        <w:rPr>
          <w:rFonts w:eastAsia="Times New Roman"/>
        </w:rPr>
        <w:t xml:space="preserve">can cancel their train tickets as    </w:t>
      </w:r>
    </w:p>
    <w:p>
      <w:pPr>
        <w:spacing w:line="360" w:lineRule="auto"/>
        <w:jc w:val="both"/>
        <w:rPr>
          <w:rFonts w:eastAsia="Times New Roman"/>
        </w:rPr>
      </w:pPr>
      <w:r>
        <w:rPr>
          <w:rFonts w:eastAsia="Times New Roman"/>
        </w:rPr>
        <w:t xml:space="preserve">                       usually</w:t>
      </w:r>
      <w:r>
        <w:rPr>
          <w:rFonts w:eastAsia="Times New Roman"/>
          <w:b/>
        </w:rPr>
        <w:t>.</w:t>
      </w:r>
      <w:r>
        <w:rPr>
          <w:rFonts w:eastAsia="Times New Roman"/>
        </w:rPr>
        <w:t xml:space="preserve"> </w:t>
      </w:r>
    </w:p>
    <w:p>
      <w:pPr>
        <w:spacing w:line="360" w:lineRule="auto"/>
        <w:jc w:val="both"/>
        <w:rPr>
          <w:rFonts w:eastAsia="Times New Roman"/>
        </w:rPr>
      </w:pPr>
    </w:p>
    <w:p>
      <w:pPr>
        <w:numPr>
          <w:ilvl w:val="0"/>
          <w:numId w:val="13"/>
        </w:numPr>
        <w:spacing w:line="360" w:lineRule="auto"/>
        <w:ind w:left="0"/>
        <w:jc w:val="both"/>
        <w:rPr>
          <w:rFonts w:eastAsia="Times New Roman"/>
          <w:b/>
          <w:u w:val="single"/>
        </w:rPr>
      </w:pPr>
      <w:r>
        <w:rPr>
          <w:b/>
        </w:rPr>
        <w:t>Passenger Details:</w:t>
      </w:r>
      <w:r>
        <w:rPr>
          <w:rFonts w:eastAsia="Times New Roman"/>
          <w:b/>
        </w:rPr>
        <w:t xml:space="preserve">    </w:t>
      </w:r>
    </w:p>
    <w:p>
      <w:pPr>
        <w:spacing w:line="360" w:lineRule="auto"/>
        <w:ind w:left="-360" w:firstLine="360"/>
        <w:jc w:val="both"/>
      </w:pPr>
      <w:r>
        <w:rPr>
          <w:rFonts w:eastAsia="Times New Roman"/>
          <w:b/>
        </w:rPr>
        <w:t xml:space="preserve">               </w:t>
      </w:r>
      <w:r>
        <w:rPr>
          <w:rFonts w:eastAsia="Times New Roman"/>
          <w:b/>
        </w:rPr>
        <w:tab/>
      </w:r>
      <w:r>
        <w:t>The System stores all the necessary information of the</w:t>
      </w:r>
    </w:p>
    <w:p>
      <w:pPr>
        <w:spacing w:line="360" w:lineRule="auto"/>
        <w:ind w:left="-360" w:firstLine="360"/>
        <w:jc w:val="both"/>
        <w:rPr>
          <w:rFonts w:eastAsia="Times New Roman"/>
          <w:b/>
          <w:u w:val="single"/>
        </w:rPr>
      </w:pPr>
      <w:r>
        <w:t xml:space="preserve">               </w:t>
      </w:r>
      <w:r>
        <w:tab/>
      </w:r>
      <w:r>
        <w:t xml:space="preserve">passengers.           </w:t>
      </w:r>
    </w:p>
    <w:p>
      <w:pPr>
        <w:numPr>
          <w:ilvl w:val="0"/>
          <w:numId w:val="13"/>
        </w:numPr>
        <w:spacing w:line="360" w:lineRule="auto"/>
        <w:ind w:left="0"/>
        <w:jc w:val="both"/>
        <w:rPr>
          <w:rFonts w:eastAsia="Times New Roman"/>
          <w:b/>
          <w:u w:val="single"/>
        </w:rPr>
      </w:pPr>
      <w:r>
        <w:rPr>
          <w:rFonts w:eastAsia="Times New Roman"/>
          <w:b/>
          <w:u w:val="single"/>
        </w:rPr>
        <w:t>Train:</w:t>
      </w:r>
    </w:p>
    <w:p>
      <w:pPr>
        <w:spacing w:line="360" w:lineRule="auto"/>
        <w:jc w:val="both"/>
        <w:rPr>
          <w:rFonts w:eastAsia="Times New Roman"/>
        </w:rPr>
      </w:pPr>
      <w:r>
        <w:rPr>
          <w:rFonts w:eastAsia="Times New Roman"/>
        </w:rPr>
        <w:t>It shows the train schedule such as train time, arrival and departure time, fare, route etc.</w:t>
      </w:r>
    </w:p>
    <w:p>
      <w:pPr>
        <w:spacing w:line="360" w:lineRule="auto"/>
        <w:jc w:val="both"/>
        <w:rPr>
          <w:rFonts w:eastAsia="Times New Roman"/>
        </w:rPr>
      </w:pPr>
    </w:p>
    <w:p>
      <w:pPr>
        <w:spacing w:line="360" w:lineRule="auto"/>
        <w:ind w:left="-360"/>
        <w:jc w:val="both"/>
        <w:rPr>
          <w:rFonts w:eastAsia="Times New Roman"/>
        </w:rPr>
      </w:pPr>
      <w:r>
        <w:rPr>
          <w:rFonts w:eastAsia="Times New Roman"/>
          <w:b/>
        </w:rPr>
        <w:t>5)</w:t>
      </w:r>
      <w:r>
        <w:rPr>
          <w:rFonts w:eastAsia="Times New Roman"/>
        </w:rPr>
        <w:t xml:space="preserve">  </w:t>
      </w:r>
      <w:r>
        <w:rPr>
          <w:rFonts w:eastAsia="Times New Roman"/>
          <w:b/>
          <w:u w:val="single"/>
        </w:rPr>
        <w:t>Search:</w:t>
      </w:r>
    </w:p>
    <w:p>
      <w:pPr>
        <w:spacing w:line="360" w:lineRule="auto"/>
        <w:ind w:left="-360"/>
        <w:jc w:val="both"/>
        <w:rPr>
          <w:rFonts w:eastAsia="Times New Roman"/>
        </w:rPr>
      </w:pPr>
      <w:r>
        <w:rPr>
          <w:rFonts w:eastAsia="Times New Roman"/>
        </w:rPr>
        <w:t>This is provided the search options of the system that can search any related information of the system.</w:t>
      </w:r>
    </w:p>
    <w:p>
      <w:pPr>
        <w:spacing w:line="360" w:lineRule="auto"/>
        <w:ind w:left="-360"/>
        <w:jc w:val="both"/>
        <w:rPr>
          <w:rFonts w:eastAsia="Times New Roman"/>
        </w:rPr>
      </w:pPr>
    </w:p>
    <w:p>
      <w:pPr>
        <w:spacing w:line="360" w:lineRule="auto"/>
        <w:ind w:left="-360"/>
        <w:jc w:val="both"/>
        <w:rPr>
          <w:rFonts w:eastAsia="Times New Roman"/>
        </w:rPr>
      </w:pPr>
      <w:r>
        <w:rPr>
          <w:rFonts w:eastAsia="Times New Roman"/>
          <w:b/>
        </w:rPr>
        <w:t xml:space="preserve">6)   </w:t>
      </w:r>
      <w:r>
        <w:rPr>
          <w:rFonts w:eastAsia="Times New Roman"/>
          <w:b/>
          <w:u w:val="single"/>
        </w:rPr>
        <w:t>Report:</w:t>
      </w:r>
    </w:p>
    <w:p>
      <w:pPr>
        <w:spacing w:line="360" w:lineRule="auto"/>
        <w:ind w:left="-360"/>
        <w:jc w:val="both"/>
        <w:rPr>
          <w:rFonts w:eastAsia="Times New Roman"/>
        </w:rPr>
      </w:pPr>
      <w:r>
        <w:rPr>
          <w:rFonts w:eastAsia="Times New Roman"/>
        </w:rPr>
        <w:t>This shows the reports in different fields of the system.</w:t>
      </w: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napToGrid w:val="0"/>
        <w:spacing w:line="360" w:lineRule="auto"/>
        <w:ind w:right="675"/>
        <w:jc w:val="both"/>
        <w:rPr>
          <w:sz w:val="22"/>
        </w:rPr>
      </w:pPr>
    </w:p>
    <w:p>
      <w:pPr>
        <w:snapToGrid w:val="0"/>
        <w:spacing w:line="360" w:lineRule="auto"/>
        <w:ind w:left="1418" w:right="675"/>
        <w:jc w:val="both"/>
        <w:rPr>
          <w:sz w:val="22"/>
        </w:rPr>
      </w:pPr>
    </w:p>
    <w:p>
      <w:pPr>
        <w:snapToGrid w:val="0"/>
        <w:spacing w:line="360" w:lineRule="auto"/>
        <w:ind w:left="1418" w:right="675"/>
        <w:jc w:val="both"/>
        <w:rPr>
          <w:b/>
          <w:bCs/>
          <w:sz w:val="72"/>
        </w:rPr>
      </w:pPr>
      <w:r>
        <w:rPr>
          <w:lang w:eastAsia="en-US"/>
        </w:rPr>
        <w:pict>
          <v:group id="_x0000_s1348" o:spid="_x0000_s1348" o:spt="203" style="position:absolute;left:0pt;margin-left:18.75pt;margin-top:5.4pt;height:108pt;width:282.15pt;z-index:251723776;mso-width-relative:page;mso-height-relative:page;" coordorigin="1470,1242" coordsize="5643,2160">
            <o:lock v:ext="edit"/>
            <v:line id="_x0000_s1349" o:spid="_x0000_s1349" o:spt="20" style="position:absolute;left:2437;top:1242;height:2160;width:0;" coordsize="21600,21600">
              <v:path arrowok="t"/>
              <v:fill focussize="0,0"/>
              <v:stroke weight="0.737007874015748pt" joinstyle="miter"/>
              <v:imagedata o:title=""/>
              <o:lock v:ext="edit"/>
            </v:line>
            <v:line id="_x0000_s1350" o:spid="_x0000_s1350" o:spt="20" style="position:absolute;left:1470;top:2683;height:0;width:5643;" coordsize="21600,21600">
              <v:path arrowok="t"/>
              <v:fill focussize="0,0"/>
              <v:stroke weight="0.737007874015748pt" joinstyle="miter"/>
              <v:imagedata o:title=""/>
              <o:lock v:ext="edit"/>
            </v:line>
          </v:group>
        </w:pict>
      </w:r>
      <w:r>
        <w:rPr>
          <w:b/>
          <w:bCs/>
          <w:sz w:val="96"/>
          <w:szCs w:val="96"/>
        </w:rPr>
        <w:t>C</w:t>
      </w:r>
      <w:r>
        <w:rPr>
          <w:b/>
          <w:bCs/>
          <w:sz w:val="52"/>
        </w:rPr>
        <w:t>HAPTER #</w:t>
      </w:r>
      <w:r>
        <w:rPr>
          <w:b/>
          <w:bCs/>
          <w:sz w:val="72"/>
        </w:rPr>
        <w:t xml:space="preserve"> 4 </w:t>
      </w:r>
    </w:p>
    <w:p>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Implementation issues</w:t>
      </w:r>
      <w:r>
        <w:rPr>
          <w:b/>
          <w:bCs/>
          <w:sz w:val="56"/>
          <w:szCs w:val="56"/>
        </w:rPr>
        <w:t xml:space="preserve"> </w:t>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72"/>
        </w:rPr>
        <w:t xml:space="preserve">        </w:t>
      </w:r>
    </w:p>
    <w:p>
      <w:pPr>
        <w:tabs>
          <w:tab w:val="left" w:pos="720"/>
          <w:tab w:val="left" w:pos="2175"/>
        </w:tabs>
        <w:rPr>
          <w:b/>
          <w:color w:val="000000"/>
          <w:spacing w:val="-12"/>
          <w:w w:val="87"/>
          <w:sz w:val="28"/>
          <w:szCs w:val="28"/>
        </w:rPr>
      </w:pPr>
      <w:r>
        <w:rPr>
          <w:b/>
          <w:color w:val="000000"/>
          <w:spacing w:val="-12"/>
          <w:w w:val="87"/>
          <w:sz w:val="28"/>
          <w:szCs w:val="28"/>
        </w:rPr>
        <w:t>Python</w:t>
      </w:r>
    </w:p>
    <w:p>
      <w:pPr>
        <w:tabs>
          <w:tab w:val="left" w:pos="720"/>
          <w:tab w:val="left" w:pos="2175"/>
        </w:tabs>
        <w:rPr>
          <w:b/>
          <w:color w:val="000000"/>
          <w:spacing w:val="-12"/>
          <w:w w:val="87"/>
          <w:sz w:val="28"/>
          <w:szCs w:val="28"/>
        </w:rPr>
      </w:pPr>
    </w:p>
    <w:p>
      <w:pPr>
        <w:spacing w:line="360" w:lineRule="auto"/>
        <w:jc w:val="both"/>
      </w:pPr>
      <w: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pPr>
        <w:spacing w:line="360" w:lineRule="auto"/>
        <w:jc w:val="both"/>
      </w:pPr>
      <w:r>
        <w:t>Python is a programming language that lets you work quickly and integrate systems more efficiently.</w:t>
      </w:r>
    </w:p>
    <w:p>
      <w:pPr>
        <w:spacing w:line="360" w:lineRule="auto"/>
        <w:jc w:val="both"/>
      </w:pPr>
      <w:r>
        <w:t>Python is dynamically typed and garbage-collected. It supports multiple programming paradigms, including procedural, object-oriented, and functional programming. Python is often described as a "batteries included" language due to its comprehensive standard library.</w:t>
      </w: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rFonts w:eastAsia="Times New Roman"/>
          <w:bCs/>
        </w:rPr>
      </w:pPr>
    </w:p>
    <w:p>
      <w:pPr>
        <w:spacing w:line="360" w:lineRule="auto"/>
        <w:jc w:val="both"/>
        <w:rPr>
          <w:b/>
          <w:sz w:val="28"/>
          <w:szCs w:val="28"/>
        </w:rPr>
      </w:pPr>
      <w:r>
        <w:rPr>
          <w:b/>
          <w:sz w:val="28"/>
          <w:szCs w:val="28"/>
        </w:rPr>
        <w:t>HTML</w:t>
      </w:r>
    </w:p>
    <w:p>
      <w:pPr>
        <w:spacing w:line="360" w:lineRule="auto"/>
        <w:jc w:val="both"/>
        <w:rPr>
          <w:b/>
          <w:sz w:val="28"/>
          <w:szCs w:val="28"/>
        </w:rPr>
      </w:pPr>
    </w:p>
    <w:p>
      <w:pPr>
        <w:spacing w:line="360" w:lineRule="auto"/>
        <w:jc w:val="both"/>
      </w:pPr>
      <w:r>
        <w:rPr>
          <w:color w:val="000000"/>
          <w:shd w:val="clear" w:color="auto" w:fill="FFFFFF"/>
        </w:rPr>
        <w:t>HTML (Hypertext Markup Language) is the set of</w:t>
      </w:r>
      <w:r>
        <w:rPr>
          <w:rStyle w:val="49"/>
          <w:color w:val="000000"/>
          <w:shd w:val="clear" w:color="auto" w:fill="FFFFFF"/>
        </w:rPr>
        <w:t> </w:t>
      </w:r>
      <w:r>
        <w:rPr>
          <w:shd w:val="clear" w:color="auto" w:fill="FFFFFF"/>
        </w:rPr>
        <w:t>markup</w:t>
      </w:r>
      <w:r>
        <w:rPr>
          <w:rStyle w:val="49"/>
          <w:color w:val="000000"/>
          <w:shd w:val="clear" w:color="auto" w:fill="FFFFFF"/>
        </w:rPr>
        <w:t> </w:t>
      </w:r>
      <w:r>
        <w:rPr>
          <w:color w:val="000000"/>
          <w:shd w:val="clear" w:color="auto" w:fill="FFFFFF"/>
        </w:rPr>
        <w:t>symbols or codes inserted in a file intended for display on a World Wide Web</w:t>
      </w:r>
      <w:r>
        <w:rPr>
          <w:rStyle w:val="49"/>
          <w:color w:val="000000"/>
          <w:shd w:val="clear" w:color="auto" w:fill="FFFFFF"/>
        </w:rPr>
        <w:t> </w:t>
      </w:r>
      <w:r>
        <w:rPr>
          <w:shd w:val="clear" w:color="auto" w:fill="FFFFFF"/>
        </w:rPr>
        <w:t>browser</w:t>
      </w:r>
      <w:r>
        <w:rPr>
          <w:rStyle w:val="49"/>
          <w:color w:val="000000"/>
          <w:shd w:val="clear" w:color="auto" w:fill="FFFFFF"/>
        </w:rPr>
        <w:t> </w:t>
      </w:r>
      <w:r>
        <w:rPr>
          <w:color w:val="000000"/>
          <w:shd w:val="clear" w:color="auto" w:fill="FFFFFF"/>
        </w:rPr>
        <w:t>page. The markup tells the Web browser how to display a Web page's words and images for the user. Each individual markup code is referred to as an element (but many people also refer to it as a</w:t>
      </w:r>
      <w:r>
        <w:rPr>
          <w:rStyle w:val="49"/>
          <w:color w:val="000000"/>
          <w:shd w:val="clear" w:color="auto" w:fill="FFFFFF"/>
        </w:rPr>
        <w:t> </w:t>
      </w:r>
      <w:r>
        <w:rPr>
          <w:shd w:val="clear" w:color="auto" w:fill="FFFFFF"/>
        </w:rPr>
        <w:t>tag</w:t>
      </w:r>
      <w:r>
        <w:rPr>
          <w:color w:val="000000"/>
          <w:shd w:val="clear" w:color="auto" w:fill="FFFFFF"/>
        </w:rPr>
        <w:t>). Some elements come in pairs that indicate when some display effect is to begin and when it is to end.</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b/>
          <w:bCs/>
          <w:sz w:val="28"/>
          <w:szCs w:val="28"/>
        </w:rPr>
      </w:pPr>
      <w:r>
        <w:rPr>
          <w:b/>
          <w:bCs/>
          <w:sz w:val="28"/>
          <w:szCs w:val="28"/>
        </w:rPr>
        <w:t>CASCADING STYLE SHEET (CSS)</w:t>
      </w:r>
    </w:p>
    <w:p>
      <w:pPr>
        <w:spacing w:line="360" w:lineRule="auto"/>
        <w:ind w:firstLine="720"/>
        <w:jc w:val="both"/>
      </w:pPr>
      <w:r>
        <w:t> </w:t>
      </w:r>
    </w:p>
    <w:p>
      <w:pPr>
        <w:spacing w:line="360" w:lineRule="auto"/>
        <w:jc w:val="both"/>
        <w:rPr>
          <w:rFonts w:eastAsia="Times New Roman"/>
        </w:rPr>
      </w:pPr>
      <w:r>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pPr>
        <w:spacing w:line="360" w:lineRule="auto"/>
        <w:jc w:val="both"/>
        <w:rPr>
          <w:rFonts w:eastAsia="Times New Roman"/>
        </w:rPr>
      </w:pPr>
    </w:p>
    <w:p>
      <w:pPr>
        <w:spacing w:line="360" w:lineRule="auto"/>
        <w:jc w:val="both"/>
        <w:rPr>
          <w:rFonts w:eastAsia="Times New Roman"/>
        </w:rPr>
      </w:pPr>
      <w:r>
        <w:rPr>
          <w:rFonts w:eastAsia="Times New Roman"/>
        </w:rPr>
        <w:t xml:space="preserve">CSS can control the placement of text and objects on your pages as well as the look of those objects.  </w:t>
      </w:r>
    </w:p>
    <w:p>
      <w:pPr>
        <w:spacing w:line="360" w:lineRule="auto"/>
        <w:jc w:val="both"/>
        <w:rPr>
          <w:rFonts w:eastAsia="Times New Roman"/>
        </w:rPr>
      </w:pPr>
    </w:p>
    <w:p>
      <w:pPr>
        <w:spacing w:line="360" w:lineRule="auto"/>
        <w:jc w:val="both"/>
        <w:rPr>
          <w:rFonts w:eastAsia="Times New Roman"/>
        </w:rPr>
      </w:pPr>
      <w:r>
        <w:rPr>
          <w:rFonts w:eastAsia="Times New Roman"/>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pPr>
        <w:spacing w:line="360" w:lineRule="auto"/>
        <w:jc w:val="both"/>
        <w:rPr>
          <w:rFonts w:eastAsia="Times New Roman"/>
        </w:rPr>
      </w:pPr>
    </w:p>
    <w:p>
      <w:pPr>
        <w:spacing w:line="360" w:lineRule="auto"/>
        <w:jc w:val="both"/>
        <w:rPr>
          <w:rFonts w:eastAsia="Times New Roman"/>
        </w:rPr>
      </w:pPr>
      <w:r>
        <w:rPr>
          <w:rFonts w:eastAsia="Times New Roman"/>
        </w:rPr>
        <w:t xml:space="preserve">The best practice is to design your web page on paper first so you know where you will want to use styles on your page. Then you can create the styles and apply them to your page. </w:t>
      </w: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rFonts w:eastAsia="Times New Roman"/>
        </w:rPr>
      </w:pPr>
    </w:p>
    <w:p>
      <w:pPr>
        <w:spacing w:line="360" w:lineRule="auto"/>
        <w:jc w:val="both"/>
        <w:rPr>
          <w:b/>
          <w:bCs/>
          <w:sz w:val="28"/>
          <w:szCs w:val="28"/>
        </w:rPr>
      </w:pPr>
      <w:r>
        <w:rPr>
          <w:b/>
          <w:bCs/>
          <w:sz w:val="28"/>
          <w:szCs w:val="28"/>
        </w:rPr>
        <w:t>Javascript</w:t>
      </w:r>
    </w:p>
    <w:p>
      <w:pPr>
        <w:spacing w:line="360" w:lineRule="auto"/>
        <w:jc w:val="both"/>
        <w:rPr>
          <w:b/>
          <w:bCs/>
          <w:sz w:val="28"/>
          <w:szCs w:val="28"/>
        </w:rPr>
      </w:pPr>
    </w:p>
    <w:p>
      <w:pPr>
        <w:pStyle w:val="24"/>
        <w:shd w:val="clear" w:color="auto" w:fill="FFFFFF"/>
        <w:spacing w:before="0" w:beforeAutospacing="0" w:after="0" w:afterAutospacing="0" w:line="360" w:lineRule="auto"/>
        <w:jc w:val="both"/>
      </w:pPr>
      <w:r>
        <w:t>JavaScript is a</w:t>
      </w:r>
      <w:r>
        <w:rPr>
          <w:rStyle w:val="49"/>
          <w:rFonts w:eastAsia="Lucida Sans Unicode"/>
        </w:rPr>
        <w:t> </w:t>
      </w:r>
      <w:r>
        <w:t xml:space="preserve">programming language </w:t>
      </w:r>
      <w:r>
        <w:t>commonly used in</w:t>
      </w:r>
      <w:r>
        <w:rPr>
          <w:rStyle w:val="49"/>
          <w:rFonts w:eastAsia="Lucida Sans Unicode"/>
        </w:rPr>
        <w:t> </w:t>
      </w:r>
      <w:r>
        <w:t>web development</w:t>
      </w:r>
      <w:r>
        <w:t>. It was originally developed by Netscape as a means to add dynamic and interactive elements to websites. While JavaScript is influenced by</w:t>
      </w:r>
      <w:r>
        <w:t>Java</w:t>
      </w:r>
      <w:r>
        <w:t>, the</w:t>
      </w:r>
      <w:r>
        <w:rPr>
          <w:rStyle w:val="49"/>
          <w:rFonts w:eastAsia="Lucida Sans Unicode"/>
        </w:rPr>
        <w:t> </w:t>
      </w:r>
      <w:r>
        <w:t>syntax</w:t>
      </w:r>
      <w:r>
        <w:rPr>
          <w:rStyle w:val="49"/>
          <w:rFonts w:eastAsia="Lucida Sans Unicode"/>
        </w:rPr>
        <w:t> </w:t>
      </w:r>
      <w:r>
        <w:t>is more similar to</w:t>
      </w:r>
      <w:r>
        <w:rPr>
          <w:rStyle w:val="49"/>
          <w:rFonts w:eastAsia="Lucida Sans Unicode"/>
        </w:rPr>
        <w:t> </w:t>
      </w:r>
      <w:r>
        <w:t>C</w:t>
      </w:r>
      <w:r>
        <w:rPr>
          <w:rStyle w:val="49"/>
          <w:rFonts w:eastAsia="Lucida Sans Unicode"/>
        </w:rPr>
        <w:t> </w:t>
      </w:r>
      <w:r>
        <w:t>and is based on ECMAScript, a scripting language developed by Sun Microsystems.</w:t>
      </w:r>
    </w:p>
    <w:p>
      <w:pPr>
        <w:pStyle w:val="24"/>
        <w:shd w:val="clear" w:color="auto" w:fill="FFFFFF"/>
        <w:spacing w:before="0" w:beforeAutospacing="0" w:after="0" w:afterAutospacing="0" w:line="360" w:lineRule="auto"/>
        <w:jc w:val="both"/>
      </w:pPr>
      <w:r>
        <w:t>JavaScript is a client-side scripting language, which means the</w:t>
      </w:r>
      <w:r>
        <w:rPr>
          <w:rStyle w:val="49"/>
          <w:rFonts w:eastAsia="Lucida Sans Unicode"/>
        </w:rPr>
        <w:t> </w:t>
      </w:r>
      <w:r>
        <w:t>source code</w:t>
      </w:r>
      <w:r>
        <w:rPr>
          <w:rStyle w:val="49"/>
          <w:rFonts w:eastAsia="Lucida Sans Unicode"/>
        </w:rPr>
        <w:t> </w:t>
      </w:r>
      <w:r>
        <w:t>is processed by the client's</w:t>
      </w:r>
      <w:r>
        <w:rPr>
          <w:rStyle w:val="49"/>
          <w:rFonts w:eastAsia="Lucida Sans Unicode"/>
        </w:rPr>
        <w:t> </w:t>
      </w:r>
      <w:r>
        <w:t>web browser</w:t>
      </w:r>
      <w:r>
        <w:rPr>
          <w:rStyle w:val="49"/>
          <w:rFonts w:eastAsia="Lucida Sans Unicode"/>
        </w:rPr>
        <w:t> </w:t>
      </w:r>
      <w:r>
        <w:t>rather than on the</w:t>
      </w:r>
      <w:r>
        <w:rPr>
          <w:rStyle w:val="49"/>
          <w:rFonts w:eastAsia="Lucida Sans Unicode"/>
        </w:rPr>
        <w:t> </w:t>
      </w:r>
      <w:r>
        <w:t>web server</w:t>
      </w:r>
      <w:r>
        <w:t>. This means JavaScript</w:t>
      </w:r>
      <w:r>
        <w:rPr>
          <w:rStyle w:val="49"/>
          <w:rFonts w:eastAsia="Lucida Sans Unicode"/>
        </w:rPr>
        <w:t> </w:t>
      </w:r>
      <w:r>
        <w:t>functions</w:t>
      </w:r>
      <w:r>
        <w:t xml:space="preserve"> can run after a webpage has loaded without COMMUNICATING</w:t>
      </w:r>
      <w:r>
        <w:rPr>
          <w:rStyle w:val="49"/>
          <w:rFonts w:eastAsia="Lucida Sans Unicode"/>
        </w:rPr>
        <w:t> </w:t>
      </w:r>
      <w:r>
        <w:t>with the server. For example, a JavaScript function may check a web form before it is submitted to make sure all the required</w:t>
      </w:r>
      <w:r>
        <w:rPr>
          <w:rStyle w:val="49"/>
          <w:rFonts w:eastAsia="Lucida Sans Unicode"/>
        </w:rPr>
        <w:t> </w:t>
      </w:r>
      <w:r>
        <w:t>fields</w:t>
      </w:r>
      <w:r>
        <w:rPr>
          <w:rStyle w:val="49"/>
          <w:rFonts w:eastAsia="Lucida Sans Unicode"/>
        </w:rPr>
        <w:t> </w:t>
      </w:r>
      <w:r>
        <w:t>have been filled out. The JavaScript code can produce an error message before any information is actually transmitted to the server.</w:t>
      </w:r>
    </w:p>
    <w:p>
      <w:pPr>
        <w:pStyle w:val="24"/>
        <w:shd w:val="clear" w:color="auto" w:fill="FFFFFF"/>
        <w:spacing w:before="0" w:beforeAutospacing="0" w:after="0" w:afterAutospacing="0" w:line="360" w:lineRule="auto"/>
        <w:jc w:val="both"/>
      </w:pPr>
      <w:r>
        <w:t>Like server-side scripting languages, such as</w:t>
      </w:r>
      <w:r>
        <w:rPr>
          <w:rStyle w:val="49"/>
          <w:rFonts w:eastAsia="Lucida Sans Unicode"/>
        </w:rPr>
        <w:t> </w:t>
      </w:r>
      <w:r>
        <w:t>PHP</w:t>
      </w:r>
      <w:r>
        <w:rPr>
          <w:rStyle w:val="49"/>
          <w:rFonts w:eastAsia="Lucida Sans Unicode"/>
        </w:rPr>
        <w:t> </w:t>
      </w:r>
      <w:r>
        <w:t>and</w:t>
      </w:r>
      <w:r>
        <w:rPr>
          <w:rStyle w:val="49"/>
          <w:rFonts w:eastAsia="Lucida Sans Unicode"/>
        </w:rPr>
        <w:t> </w:t>
      </w:r>
      <w:r>
        <w:t>ASP</w:t>
      </w:r>
      <w:r>
        <w:t>, JavaScript code can be inserted anywhere within the</w:t>
      </w:r>
      <w:r>
        <w:rPr>
          <w:rStyle w:val="49"/>
          <w:rFonts w:eastAsia="Lucida Sans Unicode"/>
        </w:rPr>
        <w:t> </w:t>
      </w:r>
      <w:r>
        <w:t>HTML</w:t>
      </w:r>
      <w:r>
        <w:rPr>
          <w:rStyle w:val="49"/>
          <w:rFonts w:eastAsia="Lucida Sans Unicode"/>
        </w:rPr>
        <w:t> </w:t>
      </w:r>
      <w:r>
        <w:t>of a</w:t>
      </w:r>
      <w:r>
        <w:rPr>
          <w:rStyle w:val="49"/>
          <w:rFonts w:eastAsia="Lucida Sans Unicode"/>
        </w:rPr>
        <w:t> </w:t>
      </w:r>
      <w:r>
        <w:t>webpage</w:t>
      </w:r>
      <w:r>
        <w:t>. However, only the</w:t>
      </w:r>
      <w:r>
        <w:rPr>
          <w:rStyle w:val="49"/>
          <w:rFonts w:eastAsia="Lucida Sans Unicode"/>
        </w:rPr>
        <w:t> </w:t>
      </w:r>
      <w:r>
        <w:t>output</w:t>
      </w:r>
      <w:r>
        <w:rPr>
          <w:rStyle w:val="49"/>
          <w:rFonts w:eastAsia="Lucida Sans Unicode"/>
        </w:rPr>
        <w:t> </w:t>
      </w:r>
      <w:r>
        <w:t>of server-side code is displayed in the HTML, while JavaScript code remains fully visible in the source of the webpage. It can also be referenced in a separate</w:t>
      </w:r>
      <w:r>
        <w:rPr>
          <w:rStyle w:val="49"/>
          <w:rFonts w:eastAsia="Lucida Sans Unicode"/>
        </w:rPr>
        <w:t> </w:t>
      </w:r>
      <w:r>
        <w:t>.JS</w:t>
      </w:r>
      <w:r>
        <w:rPr>
          <w:rStyle w:val="49"/>
          <w:rFonts w:eastAsia="Lucida Sans Unicode"/>
        </w:rPr>
        <w:t> </w:t>
      </w:r>
      <w:r>
        <w:t>file, which may also be viewed in a browser.</w:t>
      </w:r>
    </w:p>
    <w:p>
      <w:pPr>
        <w:spacing w:line="360" w:lineRule="auto"/>
        <w:jc w:val="both"/>
        <w:rPr>
          <w:sz w:val="22"/>
        </w:rPr>
      </w:pPr>
    </w:p>
    <w:p/>
    <w:p/>
    <w:p/>
    <w:p/>
    <w:p/>
    <w:p/>
    <w:p/>
    <w:p/>
    <w:p/>
    <w:p/>
    <w:p/>
    <w:p/>
    <w:p/>
    <w:p/>
    <w:p/>
    <w:p/>
    <w:p/>
    <w:p/>
    <w:p/>
    <w:p/>
    <w:p/>
    <w:p/>
    <w:p>
      <w:pPr>
        <w:autoSpaceDE w:val="0"/>
        <w:autoSpaceDN w:val="0"/>
        <w:adjustRightInd w:val="0"/>
        <w:spacing w:before="118" w:line="382" w:lineRule="exact"/>
        <w:jc w:val="both"/>
        <w:rPr>
          <w:b/>
          <w:color w:val="000000"/>
          <w:spacing w:val="-3"/>
          <w:sz w:val="28"/>
          <w:szCs w:val="28"/>
          <w:u w:val="single"/>
        </w:rPr>
      </w:pPr>
      <w:r>
        <w:rPr>
          <w:b/>
          <w:color w:val="000000"/>
          <w:spacing w:val="-3"/>
          <w:sz w:val="28"/>
          <w:szCs w:val="28"/>
          <w:u w:val="single"/>
        </w:rPr>
        <w:t>Django</w:t>
      </w:r>
    </w:p>
    <w:p>
      <w:pPr>
        <w:autoSpaceDE w:val="0"/>
        <w:autoSpaceDN w:val="0"/>
        <w:adjustRightInd w:val="0"/>
        <w:spacing w:before="118" w:line="382" w:lineRule="exact"/>
        <w:jc w:val="both"/>
        <w:rPr>
          <w:b/>
          <w:color w:val="000000"/>
          <w:spacing w:val="-3"/>
          <w:sz w:val="28"/>
          <w:szCs w:val="28"/>
          <w:u w:val="single"/>
        </w:rPr>
      </w:pPr>
    </w:p>
    <w:p>
      <w:pPr>
        <w:pStyle w:val="24"/>
        <w:shd w:val="clear" w:color="auto" w:fill="FFFFFF"/>
        <w:spacing w:line="360" w:lineRule="auto"/>
        <w:rPr>
          <w:color w:val="000000"/>
        </w:rPr>
      </w:pPr>
      <w:r>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pPr>
        <w:pStyle w:val="24"/>
        <w:shd w:val="clear" w:color="auto" w:fill="FFFFFF"/>
        <w:spacing w:line="360" w:lineRule="auto"/>
        <w:rPr>
          <w:color w:val="000000"/>
        </w:rPr>
      </w:pPr>
      <w:r>
        <w:rPr>
          <w:color w:val="000000"/>
        </w:rPr>
        <w:t xml:space="preserve">This framework uses a famous tag line: </w:t>
      </w:r>
      <w:r>
        <w:rPr>
          <w:rStyle w:val="26"/>
        </w:rPr>
        <w:t>The web framework for perfectionists with deadlines.</w:t>
      </w: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Pr>
        <w:spacing w:line="360" w:lineRule="auto"/>
        <w:jc w:val="both"/>
        <w:rPr>
          <w:sz w:val="22"/>
        </w:rPr>
      </w:pPr>
    </w:p>
    <w:p/>
    <w:p/>
    <w:p>
      <w:r>
        <w:tab/>
      </w:r>
      <w:bookmarkStart w:id="4" w:name="chap5"/>
      <w:r>
        <w:t xml:space="preserve">           </w:t>
      </w:r>
    </w:p>
    <w:p>
      <w:pPr>
        <w:spacing w:line="360" w:lineRule="auto"/>
        <w:jc w:val="both"/>
        <w:rPr>
          <w:b/>
          <w:bCs/>
          <w:sz w:val="72"/>
        </w:rPr>
      </w:pPr>
      <w:r>
        <w:pict>
          <v:group id="_x0000_s1035" o:spid="_x0000_s1035" o:spt="203" style="position:absolute;left:0pt;margin-left:13.25pt;margin-top:17.6pt;height:108pt;width:282.15pt;z-index:251662336;mso-width-relative:page;mso-height-relative:page;" coordorigin="265,73" coordsize="5642,2159">
            <o:lock v:ext="edit" text="t"/>
            <v:line id="_x0000_s1036" o:spid="_x0000_s1036" o:spt="20" style="position:absolute;left:1233;top:73;height:2159;width:0;" coordsize="21600,21600">
              <v:path arrowok="t"/>
              <v:fill focussize="0,0"/>
              <v:stroke weight="0.737007874015748pt" joinstyle="miter"/>
              <v:imagedata o:title=""/>
              <o:lock v:ext="edit"/>
            </v:line>
            <v:line id="_x0000_s1037" o:spid="_x0000_s1037" o:spt="20" style="position:absolute;left:265;top:1513;height:0;width:5642;" coordsize="21600,21600">
              <v:path arrowok="t"/>
              <v:fill focussize="0,0"/>
              <v:stroke weight="0.737007874015748pt" joinstyle="miter"/>
              <v:imagedata o:title=""/>
              <o:lock v:ext="edit"/>
            </v:line>
          </v:group>
        </w:pict>
      </w:r>
      <w:r>
        <w:t xml:space="preserve">                       </w:t>
      </w:r>
      <w:r>
        <w:rPr>
          <w:b/>
          <w:bCs/>
          <w:sz w:val="96"/>
          <w:szCs w:val="96"/>
        </w:rPr>
        <w:t>C</w:t>
      </w:r>
      <w:r>
        <w:rPr>
          <w:b/>
          <w:bCs/>
          <w:sz w:val="52"/>
        </w:rPr>
        <w:t xml:space="preserve">HAPTER  </w:t>
      </w:r>
      <w:r>
        <w:rPr>
          <w:sz w:val="72"/>
        </w:rPr>
        <w:t>#</w:t>
      </w:r>
      <w:r>
        <w:rPr>
          <w:b/>
          <w:bCs/>
          <w:sz w:val="72"/>
        </w:rPr>
        <w:t xml:space="preserve"> </w:t>
      </w:r>
      <w:bookmarkEnd w:id="4"/>
      <w:r>
        <w:rPr>
          <w:b/>
          <w:bCs/>
          <w:sz w:val="72"/>
        </w:rPr>
        <w:t>5</w:t>
      </w:r>
    </w:p>
    <w:p>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System Design</w:t>
      </w:r>
    </w:p>
    <w:p>
      <w:pPr>
        <w:rPr>
          <w:rFonts w:ascii="Monotype Corsiva" w:hAnsi="Monotype Corsiva"/>
          <w:b/>
          <w:bCs/>
          <w:sz w:val="56"/>
          <w:szCs w:val="56"/>
        </w:rPr>
      </w:pPr>
    </w:p>
    <w:p>
      <w:pPr>
        <w:jc w:val="both"/>
        <w:rPr>
          <w:i/>
          <w:iCs/>
          <w:sz w:val="40"/>
          <w:u w:val="single"/>
        </w:rPr>
      </w:pPr>
      <w:r>
        <w:rPr>
          <w:rFonts w:ascii="Georgia" w:hAnsi="Georgia"/>
          <w:sz w:val="40"/>
        </w:rPr>
        <w:tab/>
      </w:r>
      <w:r>
        <w:rPr>
          <w:i/>
          <w:iCs/>
          <w:sz w:val="40"/>
          <w:u w:val="single"/>
        </w:rPr>
        <w:t xml:space="preserve">Contents: </w:t>
      </w:r>
    </w:p>
    <w:p>
      <w:pPr>
        <w:rPr>
          <w:rFonts w:ascii="Georgia" w:hAnsi="Georgia"/>
          <w:i/>
          <w:iCs/>
          <w:sz w:val="40"/>
          <w:u w:val="single"/>
        </w:rPr>
      </w:pPr>
    </w:p>
    <w:p>
      <w:pPr>
        <w:numPr>
          <w:ilvl w:val="0"/>
          <w:numId w:val="9"/>
        </w:numPr>
        <w:spacing w:line="360" w:lineRule="auto"/>
        <w:ind w:left="1800" w:hanging="360"/>
        <w:jc w:val="both"/>
      </w:pPr>
      <w:r>
        <w:t>Use case diagram</w:t>
      </w:r>
    </w:p>
    <w:p>
      <w:pPr>
        <w:numPr>
          <w:ilvl w:val="0"/>
          <w:numId w:val="9"/>
        </w:numPr>
        <w:spacing w:line="360" w:lineRule="auto"/>
        <w:ind w:left="1800" w:hanging="360"/>
        <w:jc w:val="both"/>
      </w:pPr>
      <w:r>
        <w:t>Class Diagram</w:t>
      </w:r>
    </w:p>
    <w:p>
      <w:pPr>
        <w:numPr>
          <w:ilvl w:val="0"/>
          <w:numId w:val="9"/>
        </w:numPr>
        <w:spacing w:line="360" w:lineRule="auto"/>
        <w:ind w:left="1800" w:hanging="360"/>
        <w:jc w:val="both"/>
      </w:pPr>
      <w:r>
        <w:t>Sequence Diagram</w:t>
      </w:r>
    </w:p>
    <w:p>
      <w:pPr>
        <w:numPr>
          <w:ilvl w:val="0"/>
          <w:numId w:val="9"/>
        </w:numPr>
        <w:spacing w:line="360" w:lineRule="auto"/>
        <w:ind w:left="1800" w:hanging="360"/>
        <w:jc w:val="both"/>
      </w:pPr>
      <w:r>
        <w:t>Data flow diagram</w:t>
      </w:r>
    </w:p>
    <w:p>
      <w:pPr>
        <w:tabs>
          <w:tab w:val="left" w:pos="1800"/>
        </w:tabs>
        <w:spacing w:line="360" w:lineRule="auto"/>
        <w:ind w:left="1800"/>
        <w:jc w:val="both"/>
        <w:rPr>
          <w:rFonts w:ascii="Georgia" w:hAnsi="Georgia" w:eastAsia="Times New Roman"/>
          <w:b/>
          <w:bCs/>
          <w:sz w:val="22"/>
          <w:szCs w:val="22"/>
          <w:lang w:eastAsia="ar-SA"/>
        </w:rPr>
      </w:pPr>
    </w:p>
    <w:p>
      <w:pPr>
        <w:spacing w:after="280" w:line="360" w:lineRule="auto"/>
        <w:jc w:val="both"/>
        <w:rPr>
          <w:rFonts w:ascii="Georgia" w:hAnsi="Georgia"/>
        </w:rPr>
      </w:pPr>
    </w:p>
    <w:p>
      <w:pPr>
        <w:spacing w:after="280" w:line="360" w:lineRule="auto"/>
        <w:jc w:val="both"/>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spacing w:after="280" w:line="360" w:lineRule="auto"/>
        <w:rPr>
          <w:rFonts w:ascii="Georgia" w:hAnsi="Georgia"/>
        </w:rPr>
      </w:pPr>
    </w:p>
    <w:p>
      <w:pPr>
        <w:tabs>
          <w:tab w:val="left" w:pos="2127"/>
        </w:tabs>
        <w:spacing w:after="280" w:line="360" w:lineRule="auto"/>
        <w:ind w:left="360" w:right="705"/>
        <w:jc w:val="both"/>
        <w:rPr>
          <w:rFonts w:eastAsia="TimesNewRoman"/>
          <w:bCs/>
        </w:rPr>
      </w:pPr>
      <w:r>
        <w:rPr>
          <w:b/>
          <w:bCs/>
          <w:sz w:val="26"/>
          <w:szCs w:val="26"/>
          <w:u w:val="single"/>
        </w:rPr>
        <w:t>Use Case Diagram:</w:t>
      </w:r>
      <w:r>
        <w:rPr>
          <w:rFonts w:eastAsia="TimesNewRoman"/>
          <w:bCs/>
        </w:rPr>
        <w:t xml:space="preserve"> </w:t>
      </w:r>
    </w:p>
    <w:p>
      <w:pPr>
        <w:numPr>
          <w:ilvl w:val="0"/>
          <w:numId w:val="14"/>
        </w:numPr>
        <w:tabs>
          <w:tab w:val="left" w:pos="2127"/>
        </w:tabs>
        <w:spacing w:after="280" w:line="360" w:lineRule="auto"/>
        <w:ind w:right="705"/>
        <w:jc w:val="both"/>
        <w:rPr>
          <w:rFonts w:eastAsia="TimesNewRoman"/>
          <w:bCs/>
        </w:rPr>
      </w:pPr>
      <w:r>
        <w:rPr>
          <w:rFonts w:eastAsia="TimesNewRoman"/>
          <w:bCs/>
        </w:rPr>
        <w:t>Use case diagram consists of use cases and actors and shows the interaction between them. The key points are:</w:t>
      </w:r>
      <w:r>
        <w:rPr>
          <w:rFonts w:eastAsia="TimesNewRoman"/>
          <w:bCs/>
          <w:lang w:val="en-IN"/>
        </w:rPr>
        <w:t xml:space="preserve"> </w:t>
      </w:r>
    </w:p>
    <w:p>
      <w:pPr>
        <w:numPr>
          <w:ilvl w:val="0"/>
          <w:numId w:val="14"/>
        </w:numPr>
        <w:tabs>
          <w:tab w:val="left" w:pos="2127"/>
        </w:tabs>
        <w:spacing w:after="280" w:line="360" w:lineRule="auto"/>
        <w:ind w:right="705"/>
        <w:jc w:val="both"/>
        <w:rPr>
          <w:rFonts w:eastAsia="TimesNewRoman"/>
          <w:bCs/>
        </w:rPr>
      </w:pPr>
      <w:r>
        <w:rPr>
          <w:rFonts w:eastAsia="TimesNewRoman"/>
          <w:bCs/>
        </w:rPr>
        <w:t>The main purpose is to show the interaction between the use cases and the actor.</w:t>
      </w:r>
      <w:r>
        <w:rPr>
          <w:rFonts w:eastAsia="TimesNewRoman"/>
          <w:bCs/>
          <w:lang w:val="en-IN"/>
        </w:rPr>
        <w:t xml:space="preserve"> </w:t>
      </w:r>
    </w:p>
    <w:p>
      <w:pPr>
        <w:numPr>
          <w:ilvl w:val="0"/>
          <w:numId w:val="14"/>
        </w:numPr>
        <w:tabs>
          <w:tab w:val="left" w:pos="2127"/>
        </w:tabs>
        <w:spacing w:after="280" w:line="360" w:lineRule="auto"/>
        <w:ind w:right="705"/>
        <w:jc w:val="both"/>
        <w:rPr>
          <w:rFonts w:eastAsia="TimesNewRoman"/>
          <w:bCs/>
        </w:rPr>
      </w:pPr>
      <w:r>
        <w:rPr>
          <w:rFonts w:eastAsia="TimesNewRoman"/>
          <w:bCs/>
        </w:rPr>
        <w:t>To represent the system requirement from user’s perspective.</w:t>
      </w:r>
      <w:r>
        <w:rPr>
          <w:rFonts w:eastAsia="TimesNewRoman"/>
          <w:bCs/>
          <w:lang w:val="en-IN"/>
        </w:rPr>
        <w:t xml:space="preserve"> </w:t>
      </w:r>
    </w:p>
    <w:p>
      <w:pPr>
        <w:numPr>
          <w:ilvl w:val="0"/>
          <w:numId w:val="14"/>
        </w:numPr>
        <w:tabs>
          <w:tab w:val="left" w:pos="2127"/>
        </w:tabs>
        <w:spacing w:after="280" w:line="360" w:lineRule="auto"/>
        <w:ind w:right="705"/>
        <w:jc w:val="both"/>
        <w:rPr>
          <w:rFonts w:eastAsia="TimesNewRoman"/>
          <w:bCs/>
        </w:rPr>
      </w:pPr>
      <w:r>
        <w:rPr>
          <w:rFonts w:eastAsia="TimesNewRoman"/>
          <w:bCs/>
        </w:rPr>
        <w:t>The use cases are the functions that are to be performed in the module.</w:t>
      </w:r>
      <w:r>
        <w:rPr>
          <w:rFonts w:eastAsia="TimesNewRoman"/>
          <w:bCs/>
          <w:lang w:val="en-IN"/>
        </w:rPr>
        <w:t xml:space="preserve"> </w:t>
      </w:r>
    </w:p>
    <w:p>
      <w:pPr>
        <w:tabs>
          <w:tab w:val="left" w:pos="3894"/>
        </w:tabs>
        <w:spacing w:after="280" w:line="360" w:lineRule="auto"/>
        <w:ind w:left="1767" w:right="705"/>
        <w:jc w:val="both"/>
        <w:rPr>
          <w:rFonts w:ascii="Georgia" w:hAnsi="Georgia" w:eastAsia="TimesNewRoman" w:cs="TimesNewRoman"/>
          <w:b/>
          <w:bCs/>
          <w:sz w:val="22"/>
          <w:szCs w:val="22"/>
        </w:rPr>
      </w:pPr>
      <w:r>
        <w:rPr>
          <w:rFonts w:ascii="Georgia" w:hAnsi="Georgia" w:eastAsia="TimesNewRoman" w:cs="TimesNewRoman"/>
          <w:b/>
          <w:bCs/>
          <w:sz w:val="22"/>
          <w:szCs w:val="22"/>
          <w:lang w:eastAsia="en-US"/>
        </w:rPr>
        <w:pict>
          <v:line id="_x0000_s1172" o:spid="_x0000_s1172" o:spt="20" style="position:absolute;left:0pt;margin-left:99pt;margin-top:37.4pt;height:9pt;width:72pt;mso-wrap-distance-bottom:0pt;mso-wrap-distance-left:9pt;mso-wrap-distance-right:9pt;mso-wrap-distance-top:0pt;z-index:251685888;mso-width-relative:page;mso-height-relative:page;" coordsize="21600,21600">
            <v:path arrowok="t"/>
            <v:fill focussize="0,0"/>
            <v:stroke endarrow="block"/>
            <v:imagedata o:title=""/>
            <o:lock v:ext="edit"/>
            <w10:wrap type="square"/>
          </v:line>
        </w:pict>
      </w:r>
      <w:r>
        <w:rPr>
          <w:lang w:eastAsia="en-US"/>
        </w:rPr>
        <w:pict>
          <v:line id="_x0000_s1189" o:spid="_x0000_s1189" o:spt="20" style="position:absolute;left:0pt;flip:y;margin-left:304.35pt;margin-top:30pt;height:9pt;width:90pt;mso-wrap-distance-bottom:0pt;mso-wrap-distance-left:9pt;mso-wrap-distance-right:9pt;mso-wrap-distance-top:0pt;z-index:251687936;mso-width-relative:page;mso-height-relative:page;" coordsize="21600,21600">
            <v:path arrowok="t"/>
            <v:fill focussize="0,0"/>
            <v:stroke endarrow="block"/>
            <v:imagedata o:title=""/>
            <o:lock v:ext="edit"/>
            <w10:wrap type="square"/>
          </v:line>
        </w:pict>
      </w:r>
      <w:r>
        <w:rPr>
          <w:lang w:eastAsia="en-US"/>
        </w:rPr>
        <w:pict>
          <v:shape id="_x0000_s1137" o:spid="_x0000_s1137" o:spt="3" type="#_x0000_t3" style="position:absolute;left:0pt;margin-left:180pt;margin-top:19.4pt;height:36pt;width:108pt;mso-wrap-distance-bottom:0pt;mso-wrap-distance-left:9pt;mso-wrap-distance-right:9pt;mso-wrap-distance-top:0pt;z-index:251669504;mso-width-relative:page;mso-height-relative:page;" fillcolor="#99CCFF" filled="t" coordsize="21600,21600">
            <v:path/>
            <v:fill on="t" focussize="0,0"/>
            <v:stroke/>
            <v:imagedata o:title=""/>
            <o:lock v:ext="edit"/>
            <v:textbox>
              <w:txbxContent>
                <w:p>
                  <w:pPr>
                    <w:rPr>
                      <w:b/>
                    </w:rPr>
                  </w:pPr>
                  <w:r>
                    <w:rPr>
                      <w:b/>
                    </w:rPr>
                    <w:t xml:space="preserve">     Train</w:t>
                  </w:r>
                </w:p>
              </w:txbxContent>
            </v:textbox>
            <w10:wrap type="square"/>
          </v:shape>
        </w:pict>
      </w:r>
      <w:r>
        <w:rPr>
          <w:b/>
          <w:bCs/>
          <w:lang w:eastAsia="en-US"/>
        </w:rPr>
        <w:pict>
          <v:shape id="_x0000_s1145" o:spid="_x0000_s1145" o:spt="3" type="#_x0000_t3" style="position:absolute;left:0pt;margin-left:405pt;margin-top:11.15pt;height:27pt;width:36pt;mso-wrap-distance-bottom:0pt;mso-wrap-distance-left:9pt;mso-wrap-distance-right:9pt;mso-wrap-distance-top:0pt;z-index:251677696;mso-width-relative:page;mso-height-relative:page;" fillcolor="#99CCFF" filled="t" coordsize="21600,21600">
            <v:path/>
            <v:fill on="t" focussize="0,0"/>
            <v:stroke/>
            <v:imagedata o:title=""/>
            <o:lock v:ext="edit"/>
            <v:textbox>
              <w:txbxContent>
                <w:p/>
              </w:txbxContent>
            </v:textbox>
            <w10:wrap type="square"/>
          </v:shape>
        </w:pict>
      </w:r>
      <w:r>
        <w:rPr>
          <w:rFonts w:ascii="Georgia" w:hAnsi="Georgia" w:eastAsia="TimesNewRoman" w:cs="TimesNewRoman"/>
          <w:b/>
          <w:bCs/>
          <w:sz w:val="22"/>
          <w:szCs w:val="22"/>
          <w:lang w:eastAsia="en-US"/>
        </w:rPr>
        <w:pict>
          <v:rect id="_x0000_s1133" o:spid="_x0000_s1133" o:spt="1" style="position:absolute;left:0pt;margin-left:153pt;margin-top:11.15pt;height:171pt;width:162pt;mso-wrap-distance-bottom:0pt;mso-wrap-distance-left:9pt;mso-wrap-distance-right:9pt;mso-wrap-distance-top:0pt;z-index:251668480;mso-width-relative:page;mso-height-relative:page;" fillcolor="#99CCFF" filled="t" coordsize="21600,21600">
            <v:path/>
            <v:fill on="t" focussize="0,0"/>
            <v:stroke/>
            <v:imagedata o:title=""/>
            <o:lock v:ext="edit"/>
            <v:textbox>
              <w:txbxContent>
                <w:p/>
              </w:txbxContent>
            </v:textbox>
            <w10:wrap type="square"/>
          </v:rect>
        </w:pict>
      </w:r>
      <w:r>
        <w:rPr>
          <w:lang w:eastAsia="en-US"/>
        </w:rPr>
        <w:pict>
          <v:shape id="_x0000_s1139" o:spid="_x0000_s1139" o:spt="3" type="#_x0000_t3" style="position:absolute;left:0pt;margin-left:45pt;margin-top:20.15pt;height:27pt;width:36pt;mso-wrap-distance-bottom:0pt;mso-wrap-distance-left:9pt;mso-wrap-distance-right:9pt;mso-wrap-distance-top:0pt;z-index:251671552;mso-width-relative:page;mso-height-relative:page;" fillcolor="#99CCFF" filled="t" coordsize="21600,21600">
            <v:path/>
            <v:fill on="t" focussize="0,0"/>
            <v:stroke/>
            <v:imagedata o:title=""/>
            <o:lock v:ext="edit"/>
            <v:textbox>
              <w:txbxContent>
                <w:p/>
              </w:txbxContent>
            </v:textbox>
            <w10:wrap type="square"/>
          </v:shape>
        </w:pict>
      </w:r>
    </w:p>
    <w:p>
      <w:pPr>
        <w:spacing w:after="280" w:line="360" w:lineRule="auto"/>
        <w:ind w:left="1429" w:right="705"/>
        <w:jc w:val="both"/>
        <w:rPr>
          <w:rFonts w:ascii="Georgia" w:hAnsi="Georgia" w:eastAsia="Georgia" w:cs="Georgia"/>
          <w:sz w:val="18"/>
          <w:szCs w:val="18"/>
          <w:u w:val="single"/>
        </w:rPr>
      </w:pPr>
      <w:r>
        <w:rPr>
          <w:rFonts w:ascii="Georgia" w:hAnsi="Georgia" w:eastAsia="TimesNewRoman" w:cs="TimesNewRoman"/>
          <w:b/>
          <w:bCs/>
          <w:sz w:val="22"/>
          <w:szCs w:val="22"/>
          <w:lang w:eastAsia="en-US"/>
        </w:rPr>
        <w:pict>
          <v:shape id="_x0000_s1169" o:spid="_x0000_s1169" o:spt="3" type="#_x0000_t3" style="position:absolute;left:0pt;margin-left:189pt;margin-top:107.45pt;height:27pt;width:99pt;mso-wrap-distance-bottom:0pt;mso-wrap-distance-left:9pt;mso-wrap-distance-right:9pt;mso-wrap-distance-top:0pt;z-index:251684864;mso-width-relative:page;mso-height-relative:page;" fillcolor="#99CCFF" filled="t" coordsize="21600,21600">
            <v:path/>
            <v:fill on="t" focussize="0,0"/>
            <v:stroke/>
            <v:imagedata o:title=""/>
            <o:lock v:ext="edit"/>
            <v:textbox>
              <w:txbxContent>
                <w:p>
                  <w:pPr>
                    <w:rPr>
                      <w:b/>
                    </w:rPr>
                  </w:pPr>
                  <w:r>
                    <w:rPr>
                      <w:b/>
                    </w:rPr>
                    <w:t xml:space="preserve">   Report</w:t>
                  </w:r>
                </w:p>
              </w:txbxContent>
            </v:textbox>
            <w10:wrap type="square"/>
          </v:shape>
        </w:pict>
      </w:r>
      <w:r>
        <w:rPr>
          <w:rFonts w:ascii="Georgia" w:hAnsi="Georgia" w:eastAsia="TimesNewRoman" w:cs="TimesNewRoman"/>
          <w:b/>
          <w:bCs/>
          <w:sz w:val="22"/>
          <w:szCs w:val="22"/>
          <w:lang w:eastAsia="en-US"/>
        </w:rPr>
        <w:pict>
          <v:line id="_x0000_s1360" o:spid="_x0000_s1360" o:spt="20" style="position:absolute;left:0pt;margin-left:100.85pt;margin-top:97.65pt;height:18pt;width:81pt;mso-wrap-distance-bottom:0pt;mso-wrap-distance-left:9pt;mso-wrap-distance-right:9pt;mso-wrap-distance-top:0pt;z-index:251726848;mso-width-relative:page;mso-height-relative:page;" coordsize="21600,21600">
            <v:path arrowok="t"/>
            <v:fill focussize="0,0"/>
            <v:stroke endarrow="block"/>
            <v:imagedata o:title=""/>
            <o:lock v:ext="edit"/>
            <w10:wrap type="square"/>
          </v:line>
        </w:pict>
      </w:r>
      <w:r>
        <w:pict>
          <v:shape id="_x0000_s1039" o:spid="_x0000_s1039" o:spt="202" type="#_x0000_t202" style="position:absolute;left:0pt;margin-left:385.9pt;margin-top:95.4pt;height:27.5pt;width:93.6pt;mso-wrap-distance-bottom:0pt;mso-wrap-distance-left:9.05pt;mso-wrap-distance-right:9.05pt;mso-wrap-distance-top:0pt;z-index:251664384;mso-width-relative:page;mso-height-relative:page;" stroked="f" coordsize="21600,21600">
            <v:path/>
            <v:fill color2="#000000" opacity="0f" focussize="0,0"/>
            <v:stroke on="f" joinstyle="miter"/>
            <v:imagedata o:title=""/>
            <o:lock v:ext="edit"/>
            <v:textbox inset="0mm,0mm,0mm,0mm">
              <w:txbxContent>
                <w:p>
                  <w:pPr>
                    <w:spacing w:line="360" w:lineRule="auto"/>
                    <w:jc w:val="both"/>
                    <w:rPr>
                      <w:rFonts w:ascii="Georgia" w:hAnsi="Georgia"/>
                      <w:b/>
                    </w:rPr>
                  </w:pPr>
                  <w:r>
                    <w:rPr>
                      <w:b/>
                    </w:rPr>
                    <w:t xml:space="preserve">     SYSTEM</w:t>
                  </w:r>
                </w:p>
              </w:txbxContent>
            </v:textbox>
            <w10:wrap type="square"/>
          </v:shape>
        </w:pict>
      </w:r>
      <w:r>
        <w:rPr>
          <w:rFonts w:ascii="Georgia" w:hAnsi="Georgia" w:eastAsia="TimesNewRoman" w:cs="TimesNewRoman"/>
          <w:b/>
          <w:bCs/>
          <w:sz w:val="22"/>
          <w:szCs w:val="22"/>
          <w:lang w:eastAsia="en-US"/>
        </w:rPr>
        <w:pict>
          <v:shape id="_x0000_s1168" o:spid="_x0000_s1168" o:spt="3" type="#_x0000_t3" style="position:absolute;left:0pt;margin-left:189pt;margin-top:76.65pt;height:27pt;width:99pt;mso-wrap-distance-bottom:0pt;mso-wrap-distance-left:9pt;mso-wrap-distance-right:9pt;mso-wrap-distance-top:0pt;z-index:251683840;mso-width-relative:page;mso-height-relative:page;" fillcolor="#99CCFF" filled="t" coordsize="21600,21600">
            <v:path/>
            <v:fill on="t" focussize="0,0"/>
            <v:stroke/>
            <v:imagedata o:title=""/>
            <o:lock v:ext="edit"/>
            <v:textbox>
              <w:txbxContent>
                <w:p>
                  <w:pPr>
                    <w:rPr>
                      <w:b/>
                    </w:rPr>
                  </w:pPr>
                  <w:r>
                    <w:rPr>
                      <w:b/>
                    </w:rPr>
                    <w:t xml:space="preserve"> Booking</w:t>
                  </w:r>
                </w:p>
              </w:txbxContent>
            </v:textbox>
            <w10:wrap type="square"/>
          </v:shape>
        </w:pict>
      </w:r>
      <w:r>
        <w:rPr>
          <w:rFonts w:ascii="Georgia" w:hAnsi="Georgia" w:eastAsia="TimesNewRoman" w:cs="TimesNewRoman"/>
          <w:b/>
          <w:bCs/>
          <w:sz w:val="22"/>
          <w:szCs w:val="22"/>
          <w:lang w:eastAsia="en-US"/>
        </w:rPr>
        <w:pict>
          <v:line id="_x0000_s1195" o:spid="_x0000_s1195" o:spt="20" style="position:absolute;left:0pt;flip:y;margin-left:297pt;margin-top:40.65pt;height:45pt;width:81pt;mso-wrap-distance-bottom:0pt;mso-wrap-distance-left:9pt;mso-wrap-distance-right:9pt;mso-wrap-distance-top:0pt;z-index:251688960;mso-width-relative:page;mso-height-relative:page;" coordsize="21600,21600">
            <v:path arrowok="t"/>
            <v:fill focussize="0,0"/>
            <v:stroke endarrow="block"/>
            <v:imagedata o:title=""/>
            <o:lock v:ext="edit"/>
            <w10:wrap type="square"/>
          </v:line>
        </w:pict>
      </w:r>
      <w:r>
        <w:rPr>
          <w:rFonts w:ascii="Georgia" w:hAnsi="Georgia" w:eastAsia="TimesNewRoman" w:cs="TimesNewRoman"/>
          <w:b/>
          <w:bCs/>
          <w:sz w:val="22"/>
          <w:szCs w:val="22"/>
          <w:lang w:eastAsia="en-US"/>
        </w:rPr>
        <w:pict>
          <v:line id="_x0000_s1206" o:spid="_x0000_s1206" o:spt="20" style="position:absolute;left:0pt;margin-left:108pt;margin-top:40.65pt;height:9pt;width:63pt;mso-wrap-distance-bottom:0pt;mso-wrap-distance-left:9pt;mso-wrap-distance-right:9pt;mso-wrap-distance-top:0pt;z-index:251691008;mso-width-relative:page;mso-height-relative:page;" coordsize="21600,21600">
            <v:path arrowok="t"/>
            <v:fill focussize="0,0"/>
            <v:stroke endarrow="block"/>
            <v:imagedata o:title=""/>
            <o:lock v:ext="edit"/>
            <w10:wrap type="square"/>
          </v:line>
        </w:pict>
      </w:r>
      <w:r>
        <w:rPr>
          <w:rFonts w:ascii="Georgia" w:hAnsi="Georgia" w:eastAsia="TimesNewRoman" w:cs="TimesNewRoman"/>
          <w:b/>
          <w:bCs/>
          <w:sz w:val="22"/>
          <w:szCs w:val="22"/>
          <w:lang w:eastAsia="en-US"/>
        </w:rPr>
        <w:pict>
          <v:line id="_x0000_s1183" o:spid="_x0000_s1183" o:spt="20" style="position:absolute;left:0pt;margin-left:108pt;margin-top:67.65pt;height:18pt;width:81pt;mso-wrap-distance-bottom:0pt;mso-wrap-distance-left:9pt;mso-wrap-distance-right:9pt;mso-wrap-distance-top:0pt;z-index:251686912;mso-width-relative:page;mso-height-relative:page;" coordsize="21600,21600">
            <v:path arrowok="t"/>
            <v:fill focussize="0,0"/>
            <v:stroke endarrow="block"/>
            <v:imagedata o:title=""/>
            <o:lock v:ext="edit"/>
            <w10:wrap type="square"/>
          </v:line>
        </w:pict>
      </w:r>
      <w:r>
        <w:rPr>
          <w:rFonts w:ascii="Georgia" w:hAnsi="Georgia" w:eastAsia="TimesNewRoman" w:cs="TimesNewRoman"/>
          <w:color w:val="000000"/>
          <w:sz w:val="22"/>
          <w:szCs w:val="22"/>
          <w:lang w:eastAsia="en-US"/>
        </w:rPr>
        <w:pict>
          <v:line id="_x0000_s1198" o:spid="_x0000_s1198" o:spt="20" style="position:absolute;left:0pt;flip:y;margin-left:306pt;margin-top:13.65pt;height:27pt;width:90pt;mso-wrap-distance-bottom:0pt;mso-wrap-distance-left:9pt;mso-wrap-distance-right:9pt;mso-wrap-distance-top:0pt;z-index:251689984;mso-width-relative:page;mso-height-relative:page;" coordsize="21600,21600">
            <v:path arrowok="t"/>
            <v:fill focussize="0,0"/>
            <v:stroke endarrow="block"/>
            <v:imagedata o:title=""/>
            <o:lock v:ext="edit"/>
            <w10:wrap type="square"/>
          </v:line>
        </w:pict>
      </w:r>
      <w:r>
        <w:rPr>
          <w:b/>
          <w:bCs/>
          <w:lang w:eastAsia="en-US"/>
        </w:rPr>
        <w:pict>
          <v:shape id="_x0000_s1138" o:spid="_x0000_s1138" o:spt="3" type="#_x0000_t3" style="position:absolute;left:0pt;margin-left:180pt;margin-top:31.65pt;height:36pt;width:108pt;mso-wrap-distance-bottom:0pt;mso-wrap-distance-left:9pt;mso-wrap-distance-right:9pt;mso-wrap-distance-top:0pt;z-index:251670528;mso-width-relative:page;mso-height-relative:page;" fillcolor="#99CCFF" filled="t" coordsize="21600,21600">
            <v:path/>
            <v:fill on="t" focussize="0,0"/>
            <v:stroke/>
            <v:imagedata o:title=""/>
            <o:lock v:ext="edit"/>
            <v:textbox>
              <w:txbxContent>
                <w:p>
                  <w:pPr>
                    <w:jc w:val="center"/>
                    <w:rPr>
                      <w:b/>
                    </w:rPr>
                  </w:pPr>
                  <w:r>
                    <w:rPr>
                      <w:b/>
                    </w:rPr>
                    <w:t>E-Passenger</w:t>
                  </w:r>
                </w:p>
              </w:txbxContent>
            </v:textbox>
            <w10:wrap type="square"/>
          </v:shape>
        </w:pict>
      </w:r>
      <w:r>
        <w:pict>
          <v:shape id="_x0000_s1038" o:spid="_x0000_s1038" o:spt="202" type="#_x0000_t202" style="position:absolute;left:0pt;margin-left:18pt;margin-top:95.4pt;height:27.5pt;width:82.85pt;mso-wrap-distance-bottom:0pt;mso-wrap-distance-left:9.05pt;mso-wrap-distance-right:9.05pt;mso-wrap-distance-top:0pt;z-index:251663360;mso-width-relative:page;mso-height-relative:page;" stroked="f" coordsize="21600,21600">
            <v:path/>
            <v:fill color2="#000000" opacity="0f" focussize="0,0"/>
            <v:stroke on="f" joinstyle="miter"/>
            <v:imagedata o:title=""/>
            <o:lock v:ext="edit"/>
            <v:textbox inset="0mm,0mm,0mm,0mm">
              <w:txbxContent>
                <w:p>
                  <w:pPr>
                    <w:spacing w:line="360" w:lineRule="auto"/>
                    <w:jc w:val="both"/>
                    <w:rPr>
                      <w:rFonts w:ascii="Georgia" w:hAnsi="Georgia"/>
                      <w:b/>
                      <w:caps/>
                    </w:rPr>
                  </w:pPr>
                  <w:r>
                    <w:rPr>
                      <w:rFonts w:ascii="Georgia" w:hAnsi="Georgia"/>
                      <w:b/>
                      <w:caps/>
                    </w:rPr>
                    <w:t xml:space="preserve">      </w:t>
                  </w:r>
                  <w:r>
                    <w:rPr>
                      <w:b/>
                      <w:caps/>
                    </w:rPr>
                    <w:t>ADMIN</w:t>
                  </w:r>
                </w:p>
              </w:txbxContent>
            </v:textbox>
            <w10:wrap type="square"/>
          </v:shape>
        </w:pict>
      </w:r>
      <w:r>
        <w:rPr>
          <w:b/>
          <w:bCs/>
          <w:lang w:eastAsia="en-US"/>
        </w:rPr>
        <w:pict>
          <v:line id="_x0000_s1152" o:spid="_x0000_s1152" o:spt="20" style="position:absolute;left:0pt;margin-left:423pt;margin-top:59.4pt;height:27pt;width:27pt;mso-wrap-distance-bottom:0pt;mso-wrap-distance-left:9pt;mso-wrap-distance-right:9pt;mso-wrap-distance-top:0pt;z-index:251682816;mso-width-relative:page;mso-height-relative:page;" coordsize="21600,21600">
            <v:path arrowok="t"/>
            <v:fill focussize="0,0"/>
            <v:stroke/>
            <v:imagedata o:title=""/>
            <o:lock v:ext="edit"/>
            <w10:wrap type="square"/>
          </v:line>
        </w:pict>
      </w:r>
      <w:r>
        <w:rPr>
          <w:b/>
          <w:bCs/>
          <w:lang w:eastAsia="en-US"/>
        </w:rPr>
        <w:pict>
          <v:line id="_x0000_s1151" o:spid="_x0000_s1151" o:spt="20" style="position:absolute;left:0pt;flip:x;margin-left:396pt;margin-top:59.4pt;height:27pt;width:27pt;mso-wrap-distance-bottom:0pt;mso-wrap-distance-left:9pt;mso-wrap-distance-right:9pt;mso-wrap-distance-top:0pt;z-index:251681792;mso-width-relative:page;mso-height-relative:page;" coordsize="21600,21600">
            <v:path arrowok="t"/>
            <v:fill focussize="0,0"/>
            <v:stroke/>
            <v:imagedata o:title=""/>
            <o:lock v:ext="edit"/>
            <w10:wrap type="square"/>
          </v:line>
        </w:pict>
      </w:r>
      <w:r>
        <w:rPr>
          <w:rFonts w:ascii="Georgia" w:hAnsi="Georgia" w:eastAsia="TimesNewRoman" w:cs="TimesNewRoman"/>
          <w:color w:val="000000"/>
          <w:sz w:val="22"/>
          <w:szCs w:val="22"/>
          <w:lang w:eastAsia="en-US"/>
        </w:rPr>
        <w:pict>
          <v:line id="_x0000_s1149" o:spid="_x0000_s1149" o:spt="20" style="position:absolute;left:0pt;margin-left:423pt;margin-top:14.4pt;height:27pt;width:27pt;mso-wrap-distance-bottom:0pt;mso-wrap-distance-left:9pt;mso-wrap-distance-right:9pt;mso-wrap-distance-top:0pt;z-index:251679744;mso-width-relative:page;mso-height-relative:page;" coordsize="21600,21600">
            <v:path arrowok="t"/>
            <v:fill focussize="0,0"/>
            <v:stroke/>
            <v:imagedata o:title=""/>
            <o:lock v:ext="edit"/>
            <w10:wrap type="square"/>
          </v:line>
        </w:pict>
      </w:r>
      <w:r>
        <w:rPr>
          <w:b/>
          <w:bCs/>
          <w:lang w:eastAsia="en-US"/>
        </w:rPr>
        <w:pict>
          <v:line id="_x0000_s1150" o:spid="_x0000_s1150" o:spt="20" style="position:absolute;left:0pt;flip:x;margin-left:396pt;margin-top:14.4pt;height:27pt;width:27pt;mso-wrap-distance-bottom:0pt;mso-wrap-distance-left:9pt;mso-wrap-distance-right:9pt;mso-wrap-distance-top:0pt;z-index:251680768;mso-width-relative:page;mso-height-relative:page;" coordsize="21600,21600">
            <v:path arrowok="t"/>
            <v:fill focussize="0,0"/>
            <v:stroke/>
            <v:imagedata o:title=""/>
            <o:lock v:ext="edit"/>
            <w10:wrap type="square"/>
          </v:line>
        </w:pict>
      </w:r>
      <w:r>
        <w:rPr>
          <w:b/>
          <w:bCs/>
          <w:lang w:eastAsia="en-US"/>
        </w:rPr>
        <w:pict>
          <v:line id="_x0000_s1148" o:spid="_x0000_s1148" o:spt="20" style="position:absolute;left:0pt;margin-left:423pt;margin-top:5.4pt;height:54pt;width:0pt;mso-wrap-distance-bottom:0pt;mso-wrap-distance-left:9pt;mso-wrap-distance-right:9pt;mso-wrap-distance-top:0pt;z-index:251678720;mso-width-relative:page;mso-height-relative:page;" coordsize="21600,21600">
            <v:path arrowok="t"/>
            <v:fill focussize="0,0"/>
            <v:stroke/>
            <v:imagedata o:title=""/>
            <o:lock v:ext="edit"/>
            <w10:wrap type="square"/>
          </v:line>
        </w:pict>
      </w:r>
      <w:r>
        <w:rPr>
          <w:lang w:eastAsia="en-US"/>
        </w:rPr>
        <w:pict>
          <v:line id="_x0000_s1144" o:spid="_x0000_s1144" o:spt="20" style="position:absolute;left:0pt;margin-left:63pt;margin-top:68.4pt;height:27pt;width:27pt;mso-wrap-distance-bottom:0pt;mso-wrap-distance-left:9pt;mso-wrap-distance-right:9pt;mso-wrap-distance-top:0pt;z-index:251676672;mso-width-relative:page;mso-height-relative:page;" coordsize="21600,21600">
            <v:path arrowok="t"/>
            <v:fill focussize="0,0"/>
            <v:stroke/>
            <v:imagedata o:title=""/>
            <o:lock v:ext="edit"/>
            <w10:wrap type="square"/>
          </v:line>
        </w:pict>
      </w:r>
      <w:r>
        <w:rPr>
          <w:lang w:eastAsia="en-US"/>
        </w:rPr>
        <w:pict>
          <v:line id="_x0000_s1143" o:spid="_x0000_s1143" o:spt="20" style="position:absolute;left:0pt;flip:x;margin-left:36pt;margin-top:68.4pt;height:27pt;width:27pt;mso-wrap-distance-bottom:0pt;mso-wrap-distance-left:9pt;mso-wrap-distance-right:9pt;mso-wrap-distance-top:0pt;z-index:251675648;mso-width-relative:page;mso-height-relative:page;" coordsize="21600,21600">
            <v:path arrowok="t"/>
            <v:fill focussize="0,0"/>
            <v:stroke/>
            <v:imagedata o:title=""/>
            <o:lock v:ext="edit"/>
            <w10:wrap type="square"/>
          </v:line>
        </w:pict>
      </w:r>
      <w:r>
        <w:rPr>
          <w:lang w:eastAsia="en-US"/>
        </w:rPr>
        <w:pict>
          <v:line id="_x0000_s1142" o:spid="_x0000_s1142" o:spt="20" style="position:absolute;left:0pt;margin-left:63pt;margin-top:23.4pt;height:27pt;width:27pt;mso-wrap-distance-bottom:0pt;mso-wrap-distance-left:9pt;mso-wrap-distance-right:9pt;mso-wrap-distance-top:0pt;z-index:251674624;mso-width-relative:page;mso-height-relative:page;" coordsize="21600,21600">
            <v:path arrowok="t"/>
            <v:fill focussize="0,0"/>
            <v:stroke/>
            <v:imagedata o:title=""/>
            <o:lock v:ext="edit"/>
            <w10:wrap type="square"/>
          </v:line>
        </w:pict>
      </w:r>
      <w:r>
        <w:rPr>
          <w:lang w:eastAsia="en-US"/>
        </w:rPr>
        <w:pict>
          <v:line id="_x0000_s1141" o:spid="_x0000_s1141" o:spt="20" style="position:absolute;left:0pt;flip:x;margin-left:36pt;margin-top:23.4pt;height:27pt;width:27pt;mso-wrap-distance-bottom:0pt;mso-wrap-distance-left:9pt;mso-wrap-distance-right:9pt;mso-wrap-distance-top:0pt;z-index:251673600;mso-width-relative:page;mso-height-relative:page;" coordsize="21600,21600">
            <v:path arrowok="t"/>
            <v:fill focussize="0,0"/>
            <v:stroke/>
            <v:imagedata o:title=""/>
            <o:lock v:ext="edit"/>
            <w10:wrap type="square"/>
          </v:line>
        </w:pict>
      </w:r>
      <w:r>
        <w:rPr>
          <w:lang w:eastAsia="en-US"/>
        </w:rPr>
        <w:pict>
          <v:line id="_x0000_s1140" o:spid="_x0000_s1140" o:spt="20" style="position:absolute;left:0pt;margin-left:63pt;margin-top:14.4pt;height:54pt;width:0pt;mso-wrap-distance-bottom:0pt;mso-wrap-distance-left:9pt;mso-wrap-distance-right:9pt;mso-wrap-distance-top:0pt;z-index:251672576;mso-width-relative:page;mso-height-relative:page;" coordsize="21600,21600">
            <v:path arrowok="t"/>
            <v:fill focussize="0,0"/>
            <v:stroke/>
            <v:imagedata o:title=""/>
            <o:lock v:ext="edit"/>
            <w10:wrap type="square"/>
          </v:line>
        </w:pict>
      </w:r>
      <w:r>
        <w:rPr>
          <w:rFonts w:ascii="Georgia" w:hAnsi="Georgia" w:eastAsia="Georgia" w:cs="Georgia"/>
          <w:sz w:val="18"/>
          <w:szCs w:val="18"/>
          <w:u w:val="single"/>
        </w:rPr>
        <w:t xml:space="preserve">                                    </w:t>
      </w:r>
    </w:p>
    <w:p>
      <w:pPr>
        <w:numPr>
          <w:ilvl w:val="0"/>
          <w:numId w:val="8"/>
        </w:numPr>
        <w:tabs>
          <w:tab w:val="left" w:pos="4254"/>
        </w:tabs>
        <w:spacing w:after="280" w:line="360" w:lineRule="auto"/>
        <w:ind w:left="2127" w:right="705" w:hanging="360"/>
        <w:jc w:val="both"/>
        <w:rPr>
          <w:rFonts w:ascii="Georgia" w:hAnsi="Georgia" w:eastAsia="TimesNewRoman" w:cs="TimesNewRoman"/>
          <w:b/>
          <w:bCs/>
          <w:sz w:val="22"/>
          <w:szCs w:val="22"/>
        </w:rPr>
      </w:pPr>
      <w:r>
        <w:rPr>
          <w:rFonts w:ascii="Georgia" w:hAnsi="Georgia" w:eastAsia="TimesNewRoman" w:cs="TimesNewRoman"/>
          <w:b/>
          <w:bCs/>
          <w:sz w:val="22"/>
          <w:szCs w:val="22"/>
        </w:rPr>
        <w:t xml:space="preserve">         </w:t>
      </w:r>
      <w:r>
        <w:rPr>
          <w:rFonts w:eastAsia="TimesNewRoman"/>
          <w:b/>
          <w:bCs/>
          <w:u w:val="single"/>
        </w:rPr>
        <w:t>Use Case Diagram between ADMIN   and   SYSTEM:</w:t>
      </w:r>
    </w:p>
    <w:p>
      <w:pPr>
        <w:tabs>
          <w:tab w:val="left" w:pos="4254"/>
        </w:tabs>
        <w:spacing w:after="280" w:line="360" w:lineRule="auto"/>
        <w:ind w:right="705"/>
        <w:jc w:val="both"/>
        <w:rPr>
          <w:rFonts w:eastAsia="TimesNewRoman"/>
          <w:b/>
          <w:bCs/>
        </w:rPr>
      </w:pPr>
      <w:r>
        <w:rPr>
          <w:rFonts w:eastAsia="TimesNewRoman"/>
          <w:b/>
          <w:bCs/>
        </w:rPr>
        <w:t xml:space="preserve">                                                          </w:t>
      </w: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both"/>
        <w:rPr>
          <w:rFonts w:eastAsia="TimesNewRoman"/>
          <w:b/>
          <w:bCs/>
        </w:rPr>
      </w:pPr>
    </w:p>
    <w:p>
      <w:pPr>
        <w:tabs>
          <w:tab w:val="left" w:pos="4254"/>
        </w:tabs>
        <w:spacing w:after="280" w:line="360" w:lineRule="auto"/>
        <w:ind w:right="705"/>
        <w:jc w:val="center"/>
        <w:rPr>
          <w:rFonts w:eastAsia="TimesNewRoman"/>
          <w:b/>
          <w:bCs/>
        </w:rPr>
      </w:pPr>
      <w:r>
        <w:rPr>
          <w:rFonts w:ascii="Georgia" w:hAnsi="Georgia" w:eastAsia="TimesNewRoman" w:cs="TimesNewRoman"/>
          <w:b/>
          <w:bCs/>
          <w:sz w:val="22"/>
          <w:szCs w:val="22"/>
          <w:lang w:eastAsia="en-US"/>
        </w:rPr>
        <w:pict>
          <v:group id="_x0000_s1338" o:spid="_x0000_s1338" o:spt="203" style="position:absolute;left:0pt;margin-left:153pt;margin-top:24.5pt;height:168.45pt;width:162pt;z-index:251706368;mso-width-relative:page;mso-height-relative:page;" coordorigin="4155,9238" coordsize="3240,3420">
            <o:lock v:ext="edit"/>
            <v:rect id="_x0000_s1239" o:spid="_x0000_s1239" o:spt="1" style="position:absolute;left:4155;top:9238;height:3420;width:3240;" fillcolor="#99CCFF" filled="t" coordsize="21600,21600">
              <v:path/>
              <v:fill on="t" focussize="0,0"/>
              <v:stroke/>
              <v:imagedata o:title=""/>
              <o:lock v:ext="edit"/>
            </v:rect>
            <v:shape id="_x0000_s1240" o:spid="_x0000_s1240" o:spt="3" type="#_x0000_t3" style="position:absolute;left:4695;top:9403;height:720;width:2160;" fillcolor="#99CCFF" filled="t" coordsize="21600,21600">
              <v:path/>
              <v:fill on="t" focussize="0,0"/>
              <v:stroke/>
              <v:imagedata o:title=""/>
              <o:lock v:ext="edit"/>
              <v:textbox>
                <w:txbxContent>
                  <w:p>
                    <w:pPr>
                      <w:jc w:val="center"/>
                      <w:rPr>
                        <w:b/>
                      </w:rPr>
                    </w:pPr>
                    <w:r>
                      <w:rPr>
                        <w:b/>
                      </w:rPr>
                      <w:t>Booking</w:t>
                    </w:r>
                  </w:p>
                </w:txbxContent>
              </v:textbox>
            </v:shape>
            <v:shape id="_x0000_s1241" o:spid="_x0000_s1241" o:spt="3" type="#_x0000_t3" style="position:absolute;left:4695;top:10303;height:720;width:2160;" fillcolor="#99CCFF" filled="t" coordsize="21600,21600">
              <v:path/>
              <v:fill on="t" focussize="0,0"/>
              <v:stroke/>
              <v:imagedata o:title=""/>
              <o:lock v:ext="edit"/>
              <v:textbox>
                <w:txbxContent>
                  <w:p>
                    <w:pPr>
                      <w:jc w:val="center"/>
                      <w:rPr>
                        <w:b/>
                      </w:rPr>
                    </w:pPr>
                    <w:r>
                      <w:rPr>
                        <w:b/>
                      </w:rPr>
                      <w:t>Cancel</w:t>
                    </w:r>
                  </w:p>
                </w:txbxContent>
              </v:textbox>
            </v:shape>
            <v:shape id="_x0000_s1254" o:spid="_x0000_s1254" o:spt="3" type="#_x0000_t3" style="position:absolute;left:4875;top:11203;height:540;width:1980;" fillcolor="#99CCFF" filled="t" coordsize="21600,21600">
              <v:path/>
              <v:fill on="t" focussize="0,0"/>
              <v:stroke/>
              <v:imagedata o:title=""/>
              <o:lock v:ext="edit"/>
              <v:textbox>
                <w:txbxContent>
                  <w:p>
                    <w:pPr>
                      <w:jc w:val="center"/>
                      <w:rPr>
                        <w:b/>
                      </w:rPr>
                    </w:pPr>
                    <w:r>
                      <w:rPr>
                        <w:b/>
                      </w:rPr>
                      <w:t>Search</w:t>
                    </w:r>
                  </w:p>
                </w:txbxContent>
              </v:textbox>
            </v:shape>
          </v:group>
        </w:pict>
      </w:r>
      <w:r>
        <w:rPr>
          <w:rFonts w:eastAsia="TimesNewRoman"/>
          <w:bCs/>
        </w:rPr>
        <w:t>Fig.5.1</w:t>
      </w:r>
    </w:p>
    <w:p>
      <w:pPr>
        <w:tabs>
          <w:tab w:val="left" w:pos="3894"/>
        </w:tabs>
        <w:spacing w:after="280" w:line="360" w:lineRule="auto"/>
        <w:ind w:left="1767" w:right="705"/>
        <w:jc w:val="both"/>
        <w:rPr>
          <w:rFonts w:ascii="Georgia" w:hAnsi="Georgia" w:eastAsia="TimesNewRoman" w:cs="TimesNewRoman"/>
          <w:b/>
          <w:bCs/>
          <w:sz w:val="22"/>
          <w:szCs w:val="22"/>
        </w:rPr>
      </w:pPr>
      <w:r>
        <w:rPr>
          <w:rFonts w:ascii="Georgia" w:hAnsi="Georgia" w:eastAsia="TimesNewRoman" w:cs="TimesNewRoman"/>
          <w:b/>
          <w:bCs/>
          <w:sz w:val="22"/>
          <w:szCs w:val="22"/>
          <w:lang w:eastAsia="en-US"/>
        </w:rPr>
        <w:pict>
          <v:line id="_x0000_s1256" o:spid="_x0000_s1256" o:spt="20" style="position:absolute;left:0pt;margin-left:99pt;margin-top:37.4pt;height:9pt;width:72pt;mso-wrap-distance-bottom:0pt;mso-wrap-distance-left:9pt;mso-wrap-distance-right:9pt;mso-wrap-distance-top:0pt;z-index:251707392;mso-width-relative:page;mso-height-relative:page;" coordsize="21600,21600">
            <v:path arrowok="t"/>
            <v:fill focussize="0,0"/>
            <v:stroke endarrow="block"/>
            <v:imagedata o:title=""/>
            <o:lock v:ext="edit"/>
            <w10:wrap type="square"/>
          </v:line>
        </w:pict>
      </w:r>
      <w:r>
        <w:rPr>
          <w:lang w:eastAsia="en-US"/>
        </w:rPr>
        <w:pict>
          <v:line id="_x0000_s1259" o:spid="_x0000_s1259" o:spt="20" style="position:absolute;left:0pt;flip:y;margin-left:304.35pt;margin-top:30pt;height:9pt;width:90pt;mso-wrap-distance-bottom:0pt;mso-wrap-distance-left:9pt;mso-wrap-distance-right:9pt;mso-wrap-distance-top:0pt;z-index:251709440;mso-width-relative:page;mso-height-relative:page;" coordsize="21600,21600">
            <v:path arrowok="t"/>
            <v:fill focussize="0,0"/>
            <v:stroke endarrow="block"/>
            <v:imagedata o:title=""/>
            <o:lock v:ext="edit"/>
            <w10:wrap type="square"/>
          </v:line>
        </w:pict>
      </w:r>
      <w:r>
        <w:rPr>
          <w:b/>
          <w:bCs/>
          <w:lang w:eastAsia="en-US"/>
        </w:rPr>
        <w:pict>
          <v:shape id="_x0000_s1248" o:spid="_x0000_s1248" o:spt="3" type="#_x0000_t3" style="position:absolute;left:0pt;margin-left:405pt;margin-top:11.15pt;height:27pt;width:36pt;mso-wrap-distance-bottom:0pt;mso-wrap-distance-left:9pt;mso-wrap-distance-right:9pt;mso-wrap-distance-top:0pt;z-index:251700224;mso-width-relative:page;mso-height-relative:page;" fillcolor="#99CCFF" filled="t" coordsize="21600,21600">
            <v:path/>
            <v:fill on="t" focussize="0,0"/>
            <v:stroke/>
            <v:imagedata o:title=""/>
            <o:lock v:ext="edit"/>
            <v:textbox>
              <w:txbxContent>
                <w:p/>
              </w:txbxContent>
            </v:textbox>
            <w10:wrap type="square"/>
          </v:shape>
        </w:pict>
      </w:r>
      <w:r>
        <w:rPr>
          <w:lang w:eastAsia="en-US"/>
        </w:rPr>
        <w:pict>
          <v:shape id="_x0000_s1242" o:spid="_x0000_s1242" o:spt="3" type="#_x0000_t3" style="position:absolute;left:0pt;margin-left:45pt;margin-top:20.15pt;height:27pt;width:36pt;mso-wrap-distance-bottom:0pt;mso-wrap-distance-left:9pt;mso-wrap-distance-right:9pt;mso-wrap-distance-top:0pt;z-index:251694080;mso-width-relative:page;mso-height-relative:page;" fillcolor="#99CCFF" filled="t" coordsize="21600,21600">
            <v:path/>
            <v:fill on="t" focussize="0,0"/>
            <v:stroke/>
            <v:imagedata o:title=""/>
            <o:lock v:ext="edit"/>
            <v:textbox>
              <w:txbxContent>
                <w:p/>
              </w:txbxContent>
            </v:textbox>
            <w10:wrap type="square"/>
          </v:shape>
        </w:pict>
      </w:r>
    </w:p>
    <w:p>
      <w:pPr>
        <w:spacing w:after="280" w:line="360" w:lineRule="auto"/>
        <w:ind w:left="1429" w:right="705"/>
        <w:jc w:val="both"/>
        <w:rPr>
          <w:rFonts w:ascii="Georgia" w:hAnsi="Georgia" w:eastAsia="Georgia" w:cs="Georgia"/>
          <w:sz w:val="18"/>
          <w:szCs w:val="18"/>
          <w:u w:val="single"/>
        </w:rPr>
      </w:pPr>
      <w:r>
        <w:rPr>
          <w:rFonts w:ascii="Georgia" w:hAnsi="Georgia" w:eastAsia="TimesNewRoman" w:cs="TimesNewRoman"/>
          <w:b/>
          <w:bCs/>
          <w:sz w:val="22"/>
          <w:szCs w:val="22"/>
          <w:lang w:eastAsia="en-US"/>
        </w:rPr>
        <w:pict>
          <v:line id="_x0000_s1261" o:spid="_x0000_s1261" o:spt="20" style="position:absolute;left:0pt;flip:y;margin-left:297pt;margin-top:40.65pt;height:45pt;width:81pt;mso-wrap-distance-bottom:0pt;mso-wrap-distance-left:9pt;mso-wrap-distance-right:9pt;mso-wrap-distance-top:0pt;z-index:251710464;mso-width-relative:page;mso-height-relative:page;" coordsize="21600,21600">
            <v:path arrowok="t"/>
            <v:fill focussize="0,0"/>
            <v:stroke endarrow="block"/>
            <v:imagedata o:title=""/>
            <o:lock v:ext="edit"/>
            <w10:wrap type="square"/>
          </v:line>
        </w:pict>
      </w:r>
      <w:r>
        <w:rPr>
          <w:rFonts w:ascii="Georgia" w:hAnsi="Georgia" w:eastAsia="TimesNewRoman" w:cs="TimesNewRoman"/>
          <w:b/>
          <w:bCs/>
          <w:sz w:val="22"/>
          <w:szCs w:val="22"/>
          <w:lang w:eastAsia="en-US"/>
        </w:rPr>
        <w:pict>
          <v:line id="_x0000_s1263" o:spid="_x0000_s1263" o:spt="20" style="position:absolute;left:0pt;margin-left:108pt;margin-top:40.65pt;height:9pt;width:63pt;mso-wrap-distance-bottom:0pt;mso-wrap-distance-left:9pt;mso-wrap-distance-right:9pt;mso-wrap-distance-top:0pt;z-index:251712512;mso-width-relative:page;mso-height-relative:page;" coordsize="21600,21600">
            <v:path arrowok="t"/>
            <v:fill focussize="0,0"/>
            <v:stroke endarrow="block"/>
            <v:imagedata o:title=""/>
            <o:lock v:ext="edit"/>
            <w10:wrap type="square"/>
          </v:line>
        </w:pict>
      </w:r>
      <w:r>
        <w:rPr>
          <w:rFonts w:ascii="Georgia" w:hAnsi="Georgia" w:eastAsia="TimesNewRoman" w:cs="TimesNewRoman"/>
          <w:b/>
          <w:bCs/>
          <w:sz w:val="22"/>
          <w:szCs w:val="22"/>
          <w:lang w:eastAsia="en-US"/>
        </w:rPr>
        <w:pict>
          <v:line id="_x0000_s1257" o:spid="_x0000_s1257" o:spt="20" style="position:absolute;left:0pt;margin-left:108pt;margin-top:67.65pt;height:18pt;width:81pt;mso-wrap-distance-bottom:0pt;mso-wrap-distance-left:9pt;mso-wrap-distance-right:9pt;mso-wrap-distance-top:0pt;z-index:251708416;mso-width-relative:page;mso-height-relative:page;" coordsize="21600,21600">
            <v:path arrowok="t"/>
            <v:fill focussize="0,0"/>
            <v:stroke endarrow="block"/>
            <v:imagedata o:title=""/>
            <o:lock v:ext="edit"/>
            <w10:wrap type="square"/>
          </v:line>
        </w:pict>
      </w:r>
      <w:r>
        <w:rPr>
          <w:rFonts w:ascii="Georgia" w:hAnsi="Georgia" w:eastAsia="TimesNewRoman" w:cs="TimesNewRoman"/>
          <w:color w:val="000000"/>
          <w:sz w:val="22"/>
          <w:szCs w:val="22"/>
          <w:lang w:eastAsia="en-US"/>
        </w:rPr>
        <w:pict>
          <v:line id="_x0000_s1262" o:spid="_x0000_s1262" o:spt="20" style="position:absolute;left:0pt;flip:y;margin-left:306pt;margin-top:13.65pt;height:27pt;width:90pt;mso-wrap-distance-bottom:0pt;mso-wrap-distance-left:9pt;mso-wrap-distance-right:9pt;mso-wrap-distance-top:0pt;z-index:251711488;mso-width-relative:page;mso-height-relative:page;" coordsize="21600,21600">
            <v:path arrowok="t"/>
            <v:fill focussize="0,0"/>
            <v:stroke endarrow="block"/>
            <v:imagedata o:title=""/>
            <o:lock v:ext="edit"/>
            <w10:wrap type="square"/>
          </v:line>
        </w:pict>
      </w:r>
      <w:r>
        <w:pict>
          <v:shape id="_x0000_s1237" o:spid="_x0000_s1237" o:spt="202" type="#_x0000_t202" style="position:absolute;left:0pt;margin-left:18pt;margin-top:95.4pt;height:27.5pt;width:82.85pt;mso-wrap-distance-bottom:0pt;mso-wrap-distance-left:9.05pt;mso-wrap-distance-right:9.05pt;mso-wrap-distance-top:0pt;z-index:251692032;mso-width-relative:page;mso-height-relative:page;" stroked="f" coordsize="21600,21600">
            <v:path/>
            <v:fill color2="#000000" opacity="0f" focussize="0,0"/>
            <v:stroke on="f" joinstyle="miter"/>
            <v:imagedata o:title=""/>
            <o:lock v:ext="edit"/>
            <v:textbox inset="0mm,0mm,0mm,0mm">
              <w:txbxContent>
                <w:p>
                  <w:pPr>
                    <w:rPr>
                      <w:rFonts w:ascii="Georgia" w:hAnsi="Georgia"/>
                      <w:b/>
                      <w:caps/>
                    </w:rPr>
                  </w:pPr>
                  <w:r>
                    <w:rPr>
                      <w:rFonts w:ascii="Georgia" w:hAnsi="Georgia"/>
                      <w:b/>
                      <w:caps/>
                    </w:rPr>
                    <w:t xml:space="preserve">      USER</w:t>
                  </w:r>
                </w:p>
              </w:txbxContent>
            </v:textbox>
            <w10:wrap type="square"/>
          </v:shape>
        </w:pict>
      </w:r>
      <w:r>
        <w:pict>
          <v:shape id="_x0000_s1238" o:spid="_x0000_s1238" o:spt="202" type="#_x0000_t202" style="position:absolute;left:0pt;margin-left:369pt;margin-top:95.4pt;height:27.5pt;width:110.5pt;mso-wrap-distance-bottom:0pt;mso-wrap-distance-left:9.05pt;mso-wrap-distance-right:9.05pt;mso-wrap-distance-top:0pt;z-index:251693056;mso-width-relative:page;mso-height-relative:page;" stroked="f" coordsize="21600,21600">
            <v:path/>
            <v:fill color2="#000000" opacity="0f" focussize="0,0"/>
            <v:stroke on="f" joinstyle="miter"/>
            <v:imagedata o:title=""/>
            <o:lock v:ext="edit"/>
            <v:textbox inset="0mm,0mm,0mm,0mm">
              <w:txbxContent>
                <w:p>
                  <w:pPr>
                    <w:spacing w:line="360" w:lineRule="auto"/>
                    <w:jc w:val="center"/>
                    <w:rPr>
                      <w:rFonts w:ascii="Georgia" w:hAnsi="Georgia"/>
                      <w:b/>
                    </w:rPr>
                  </w:pPr>
                  <w:r>
                    <w:rPr>
                      <w:rFonts w:ascii="Georgia" w:hAnsi="Georgia"/>
                      <w:b/>
                    </w:rPr>
                    <w:t>SYSTEM</w:t>
                  </w:r>
                </w:p>
              </w:txbxContent>
            </v:textbox>
            <w10:wrap type="square"/>
          </v:shape>
        </w:pict>
      </w:r>
      <w:r>
        <w:rPr>
          <w:b/>
          <w:bCs/>
          <w:lang w:eastAsia="en-US"/>
        </w:rPr>
        <w:pict>
          <v:line id="_x0000_s1253" o:spid="_x0000_s1253" o:spt="20" style="position:absolute;left:0pt;margin-left:423pt;margin-top:59.4pt;height:27pt;width:27pt;mso-wrap-distance-bottom:0pt;mso-wrap-distance-left:9pt;mso-wrap-distance-right:9pt;mso-wrap-distance-top:0pt;z-index:251705344;mso-width-relative:page;mso-height-relative:page;" coordsize="21600,21600">
            <v:path arrowok="t"/>
            <v:fill focussize="0,0"/>
            <v:stroke/>
            <v:imagedata o:title=""/>
            <o:lock v:ext="edit"/>
            <w10:wrap type="square"/>
          </v:line>
        </w:pict>
      </w:r>
      <w:r>
        <w:rPr>
          <w:b/>
          <w:bCs/>
          <w:lang w:eastAsia="en-US"/>
        </w:rPr>
        <w:pict>
          <v:line id="_x0000_s1252" o:spid="_x0000_s1252" o:spt="20" style="position:absolute;left:0pt;flip:x;margin-left:396pt;margin-top:59.4pt;height:27pt;width:27pt;mso-wrap-distance-bottom:0pt;mso-wrap-distance-left:9pt;mso-wrap-distance-right:9pt;mso-wrap-distance-top:0pt;z-index:251704320;mso-width-relative:page;mso-height-relative:page;" coordsize="21600,21600">
            <v:path arrowok="t"/>
            <v:fill focussize="0,0"/>
            <v:stroke/>
            <v:imagedata o:title=""/>
            <o:lock v:ext="edit"/>
            <w10:wrap type="square"/>
          </v:line>
        </w:pict>
      </w:r>
      <w:r>
        <w:rPr>
          <w:rFonts w:ascii="Georgia" w:hAnsi="Georgia" w:eastAsia="TimesNewRoman" w:cs="TimesNewRoman"/>
          <w:color w:val="000000"/>
          <w:sz w:val="22"/>
          <w:szCs w:val="22"/>
          <w:lang w:eastAsia="en-US"/>
        </w:rPr>
        <w:pict>
          <v:line id="_x0000_s1250" o:spid="_x0000_s1250" o:spt="20" style="position:absolute;left:0pt;margin-left:423pt;margin-top:14.4pt;height:27pt;width:27pt;mso-wrap-distance-bottom:0pt;mso-wrap-distance-left:9pt;mso-wrap-distance-right:9pt;mso-wrap-distance-top:0pt;z-index:251702272;mso-width-relative:page;mso-height-relative:page;" coordsize="21600,21600">
            <v:path arrowok="t"/>
            <v:fill focussize="0,0"/>
            <v:stroke/>
            <v:imagedata o:title=""/>
            <o:lock v:ext="edit"/>
            <w10:wrap type="square"/>
          </v:line>
        </w:pict>
      </w:r>
      <w:r>
        <w:rPr>
          <w:b/>
          <w:bCs/>
          <w:lang w:eastAsia="en-US"/>
        </w:rPr>
        <w:pict>
          <v:line id="_x0000_s1251" o:spid="_x0000_s1251" o:spt="20" style="position:absolute;left:0pt;flip:x;margin-left:396pt;margin-top:14.4pt;height:27pt;width:27pt;mso-wrap-distance-bottom:0pt;mso-wrap-distance-left:9pt;mso-wrap-distance-right:9pt;mso-wrap-distance-top:0pt;z-index:251703296;mso-width-relative:page;mso-height-relative:page;" coordsize="21600,21600">
            <v:path arrowok="t"/>
            <v:fill focussize="0,0"/>
            <v:stroke/>
            <v:imagedata o:title=""/>
            <o:lock v:ext="edit"/>
            <w10:wrap type="square"/>
          </v:line>
        </w:pict>
      </w:r>
      <w:r>
        <w:rPr>
          <w:b/>
          <w:bCs/>
          <w:lang w:eastAsia="en-US"/>
        </w:rPr>
        <w:pict>
          <v:line id="_x0000_s1249" o:spid="_x0000_s1249" o:spt="20" style="position:absolute;left:0pt;margin-left:423pt;margin-top:5.4pt;height:54pt;width:0pt;mso-wrap-distance-bottom:0pt;mso-wrap-distance-left:9pt;mso-wrap-distance-right:9pt;mso-wrap-distance-top:0pt;z-index:251701248;mso-width-relative:page;mso-height-relative:page;" coordsize="21600,21600">
            <v:path arrowok="t"/>
            <v:fill focussize="0,0"/>
            <v:stroke/>
            <v:imagedata o:title=""/>
            <o:lock v:ext="edit"/>
            <w10:wrap type="square"/>
          </v:line>
        </w:pict>
      </w:r>
      <w:r>
        <w:rPr>
          <w:lang w:eastAsia="en-US"/>
        </w:rPr>
        <w:pict>
          <v:line id="_x0000_s1247" o:spid="_x0000_s1247" o:spt="20" style="position:absolute;left:0pt;margin-left:63pt;margin-top:68.4pt;height:27pt;width:27pt;mso-wrap-distance-bottom:0pt;mso-wrap-distance-left:9pt;mso-wrap-distance-right:9pt;mso-wrap-distance-top:0pt;z-index:251699200;mso-width-relative:page;mso-height-relative:page;" coordsize="21600,21600">
            <v:path arrowok="t"/>
            <v:fill focussize="0,0"/>
            <v:stroke/>
            <v:imagedata o:title=""/>
            <o:lock v:ext="edit"/>
            <w10:wrap type="square"/>
          </v:line>
        </w:pict>
      </w:r>
      <w:r>
        <w:rPr>
          <w:lang w:eastAsia="en-US"/>
        </w:rPr>
        <w:pict>
          <v:line id="_x0000_s1246" o:spid="_x0000_s1246" o:spt="20" style="position:absolute;left:0pt;flip:x;margin-left:36pt;margin-top:68.4pt;height:27pt;width:27pt;mso-wrap-distance-bottom:0pt;mso-wrap-distance-left:9pt;mso-wrap-distance-right:9pt;mso-wrap-distance-top:0pt;z-index:251698176;mso-width-relative:page;mso-height-relative:page;" coordsize="21600,21600">
            <v:path arrowok="t"/>
            <v:fill focussize="0,0"/>
            <v:stroke/>
            <v:imagedata o:title=""/>
            <o:lock v:ext="edit"/>
            <w10:wrap type="square"/>
          </v:line>
        </w:pict>
      </w:r>
      <w:r>
        <w:rPr>
          <w:lang w:eastAsia="en-US"/>
        </w:rPr>
        <w:pict>
          <v:line id="_x0000_s1245" o:spid="_x0000_s1245" o:spt="20" style="position:absolute;left:0pt;margin-left:63pt;margin-top:23.4pt;height:27pt;width:27pt;mso-wrap-distance-bottom:0pt;mso-wrap-distance-left:9pt;mso-wrap-distance-right:9pt;mso-wrap-distance-top:0pt;z-index:251697152;mso-width-relative:page;mso-height-relative:page;" coordsize="21600,21600">
            <v:path arrowok="t"/>
            <v:fill focussize="0,0"/>
            <v:stroke/>
            <v:imagedata o:title=""/>
            <o:lock v:ext="edit"/>
            <w10:wrap type="square"/>
          </v:line>
        </w:pict>
      </w:r>
      <w:r>
        <w:rPr>
          <w:lang w:eastAsia="en-US"/>
        </w:rPr>
        <w:pict>
          <v:line id="_x0000_s1244" o:spid="_x0000_s1244" o:spt="20" style="position:absolute;left:0pt;flip:x;margin-left:36pt;margin-top:23.4pt;height:27pt;width:27pt;mso-wrap-distance-bottom:0pt;mso-wrap-distance-left:9pt;mso-wrap-distance-right:9pt;mso-wrap-distance-top:0pt;z-index:251696128;mso-width-relative:page;mso-height-relative:page;" coordsize="21600,21600">
            <v:path arrowok="t"/>
            <v:fill focussize="0,0"/>
            <v:stroke/>
            <v:imagedata o:title=""/>
            <o:lock v:ext="edit"/>
            <w10:wrap type="square"/>
          </v:line>
        </w:pict>
      </w:r>
      <w:r>
        <w:rPr>
          <w:lang w:eastAsia="en-US"/>
        </w:rPr>
        <w:pict>
          <v:line id="_x0000_s1243" o:spid="_x0000_s1243" o:spt="20" style="position:absolute;left:0pt;margin-left:63pt;margin-top:14.4pt;height:54pt;width:0pt;mso-wrap-distance-bottom:0pt;mso-wrap-distance-left:9pt;mso-wrap-distance-right:9pt;mso-wrap-distance-top:0pt;z-index:251695104;mso-width-relative:page;mso-height-relative:page;" coordsize="21600,21600">
            <v:path arrowok="t"/>
            <v:fill focussize="0,0"/>
            <v:stroke/>
            <v:imagedata o:title=""/>
            <o:lock v:ext="edit"/>
            <w10:wrap type="square"/>
          </v:line>
        </w:pict>
      </w:r>
      <w:r>
        <w:rPr>
          <w:rFonts w:ascii="Georgia" w:hAnsi="Georgia" w:eastAsia="Georgia" w:cs="Georgia"/>
          <w:sz w:val="18"/>
          <w:szCs w:val="18"/>
          <w:u w:val="single"/>
        </w:rPr>
        <w:t xml:space="preserve">                                    </w:t>
      </w:r>
    </w:p>
    <w:p>
      <w:pPr>
        <w:tabs>
          <w:tab w:val="left" w:pos="4254"/>
        </w:tabs>
        <w:spacing w:after="280" w:line="360" w:lineRule="auto"/>
        <w:ind w:right="705"/>
        <w:jc w:val="both"/>
        <w:rPr>
          <w:rFonts w:ascii="Georgia" w:hAnsi="Georgia" w:eastAsia="TimesNewRoman" w:cs="TimesNewRoman"/>
          <w:b/>
          <w:bCs/>
          <w:sz w:val="22"/>
          <w:szCs w:val="22"/>
        </w:rPr>
      </w:pPr>
      <w:r>
        <w:rPr>
          <w:rFonts w:ascii="Georgia" w:hAnsi="Georgia" w:eastAsia="TimesNewRoman" w:cs="TimesNewRoman"/>
          <w:b/>
          <w:bCs/>
          <w:sz w:val="22"/>
          <w:szCs w:val="22"/>
        </w:rPr>
        <w:t xml:space="preserve">                                                                            </w:t>
      </w:r>
    </w:p>
    <w:p>
      <w:pPr>
        <w:tabs>
          <w:tab w:val="left" w:pos="4254"/>
        </w:tabs>
        <w:spacing w:after="280" w:line="360" w:lineRule="auto"/>
        <w:ind w:right="705"/>
        <w:jc w:val="both"/>
        <w:rPr>
          <w:rFonts w:ascii="Georgia" w:hAnsi="Georgia" w:eastAsia="TimesNewRoman" w:cs="TimesNewRoman"/>
          <w:b/>
          <w:bCs/>
          <w:sz w:val="22"/>
          <w:szCs w:val="22"/>
        </w:rPr>
      </w:pPr>
      <w:r>
        <w:rPr>
          <w:rFonts w:ascii="Georgia" w:hAnsi="Georgia" w:eastAsia="TimesNewRoman" w:cs="TimesNewRoman"/>
          <w:b/>
          <w:bCs/>
          <w:sz w:val="22"/>
          <w:szCs w:val="22"/>
        </w:rPr>
        <w:tab/>
      </w:r>
      <w:r>
        <w:rPr>
          <w:rFonts w:eastAsia="TimesNewRoman"/>
          <w:bCs/>
        </w:rPr>
        <w:t>Fig.5.2</w:t>
      </w:r>
    </w:p>
    <w:p>
      <w:pPr>
        <w:tabs>
          <w:tab w:val="left" w:pos="4254"/>
        </w:tabs>
        <w:spacing w:after="280" w:line="360" w:lineRule="auto"/>
        <w:ind w:right="705"/>
        <w:jc w:val="both"/>
        <w:rPr>
          <w:rFonts w:eastAsia="TimesNewRoman"/>
          <w:b/>
          <w:bCs/>
          <w:sz w:val="22"/>
          <w:szCs w:val="22"/>
          <w:u w:val="single"/>
        </w:rPr>
      </w:pPr>
      <w:r>
        <w:rPr>
          <w:rFonts w:ascii="Georgia" w:hAnsi="Georgia" w:eastAsia="TimesNewRoman" w:cs="TimesNewRoman"/>
          <w:b/>
          <w:bCs/>
          <w:sz w:val="22"/>
          <w:szCs w:val="22"/>
        </w:rPr>
        <w:t xml:space="preserve">                                          </w:t>
      </w:r>
      <w:r>
        <w:rPr>
          <w:rFonts w:eastAsia="TimesNewRoman"/>
          <w:b/>
          <w:bCs/>
          <w:sz w:val="22"/>
          <w:szCs w:val="22"/>
          <w:u w:val="single"/>
        </w:rPr>
        <w:t>Use Case Diagram between USER   and   SYSTEM:</w:t>
      </w: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r>
        <w:rPr>
          <w:rFonts w:eastAsia="TimesNewRoman"/>
          <w:b/>
          <w:bCs/>
          <w:sz w:val="22"/>
          <w:szCs w:val="22"/>
          <w:u w:val="single"/>
        </w:rPr>
        <w:t>Use Case Diagram</w:t>
      </w: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left="-540" w:right="705"/>
        <w:jc w:val="both"/>
        <w:rPr>
          <w:rFonts w:eastAsia="TimesNewRoman"/>
          <w:b/>
          <w:bCs/>
          <w:sz w:val="22"/>
          <w:szCs w:val="22"/>
          <w:u w:val="single"/>
        </w:rPr>
      </w:pPr>
      <w:r>
        <w:rPr>
          <w:rFonts w:eastAsia="TimesNewRoman"/>
          <w:b/>
          <w:bCs/>
          <w:sz w:val="22"/>
          <w:szCs w:val="22"/>
          <w:lang w:eastAsia="en-US"/>
        </w:rPr>
        <w:drawing>
          <wp:inline distT="0" distB="0" distL="0" distR="0">
            <wp:extent cx="6416675" cy="6059170"/>
            <wp:effectExtent l="19050" t="0" r="3175" b="0"/>
            <wp:docPr id="3" name="Picture 3"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structor table"/>
                    <pic:cNvPicPr>
                      <a:picLocks noChangeAspect="1" noChangeArrowheads="1"/>
                    </pic:cNvPicPr>
                  </pic:nvPicPr>
                  <pic:blipFill>
                    <a:blip r:embed="rId6"/>
                    <a:srcRect/>
                    <a:stretch>
                      <a:fillRect/>
                    </a:stretch>
                  </pic:blipFill>
                  <pic:spPr>
                    <a:xfrm>
                      <a:off x="0" y="0"/>
                      <a:ext cx="6416675" cy="6059170"/>
                    </a:xfrm>
                    <a:prstGeom prst="rect">
                      <a:avLst/>
                    </a:prstGeom>
                    <a:noFill/>
                    <a:ln w="9525">
                      <a:noFill/>
                      <a:miter lim="800000"/>
                      <a:headEnd/>
                      <a:tailEnd/>
                    </a:ln>
                  </pic:spPr>
                </pic:pic>
              </a:graphicData>
            </a:graphic>
          </wp:inline>
        </w:drawing>
      </w: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2"/>
          <w:szCs w:val="22"/>
          <w:u w:val="single"/>
        </w:rPr>
      </w:pPr>
    </w:p>
    <w:p>
      <w:pPr>
        <w:tabs>
          <w:tab w:val="left" w:pos="4254"/>
        </w:tabs>
        <w:spacing w:after="280" w:line="360" w:lineRule="auto"/>
        <w:ind w:right="705"/>
        <w:jc w:val="both"/>
        <w:rPr>
          <w:rFonts w:eastAsia="TimesNewRoman"/>
          <w:b/>
          <w:bCs/>
          <w:sz w:val="28"/>
          <w:szCs w:val="28"/>
          <w:u w:val="single"/>
        </w:rPr>
      </w:pPr>
      <w:r>
        <w:rPr>
          <w:rFonts w:eastAsia="TimesNewRoman"/>
          <w:b/>
          <w:bCs/>
          <w:sz w:val="28"/>
          <w:szCs w:val="28"/>
          <w:u w:val="single"/>
        </w:rPr>
        <w:t>DFD (Data Flow Diagram)</w:t>
      </w:r>
    </w:p>
    <w:p>
      <w:pPr>
        <w:tabs>
          <w:tab w:val="left" w:pos="4254"/>
        </w:tabs>
        <w:spacing w:after="280" w:line="360" w:lineRule="auto"/>
        <w:ind w:left="-630" w:right="705"/>
        <w:jc w:val="both"/>
        <w:rPr>
          <w:rFonts w:eastAsia="TimesNewRoman"/>
          <w:b/>
          <w:bCs/>
          <w:sz w:val="28"/>
          <w:szCs w:val="28"/>
          <w:u w:val="single"/>
        </w:rPr>
      </w:pPr>
      <w:r>
        <w:rPr>
          <w:rFonts w:eastAsia="TimesNewRoman"/>
          <w:b/>
          <w:bCs/>
          <w:sz w:val="28"/>
          <w:szCs w:val="28"/>
          <w:lang w:eastAsia="en-US"/>
        </w:rPr>
        <w:drawing>
          <wp:inline distT="0" distB="0" distL="0" distR="0">
            <wp:extent cx="6464300" cy="4373245"/>
            <wp:effectExtent l="19050" t="0" r="0" b="0"/>
            <wp:docPr id="4" name="Picture 1" descr="C:\Users\win 8.1\Desktop\instructor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win 8.1\Desktop\instructor table.jpg"/>
                    <pic:cNvPicPr>
                      <a:picLocks noChangeAspect="1" noChangeArrowheads="1"/>
                    </pic:cNvPicPr>
                  </pic:nvPicPr>
                  <pic:blipFill>
                    <a:blip r:embed="rId7"/>
                    <a:srcRect/>
                    <a:stretch>
                      <a:fillRect/>
                    </a:stretch>
                  </pic:blipFill>
                  <pic:spPr>
                    <a:xfrm>
                      <a:off x="0" y="0"/>
                      <a:ext cx="6464300" cy="4373245"/>
                    </a:xfrm>
                    <a:prstGeom prst="rect">
                      <a:avLst/>
                    </a:prstGeom>
                    <a:noFill/>
                    <a:ln w="9525">
                      <a:noFill/>
                      <a:miter lim="800000"/>
                      <a:headEnd/>
                      <a:tailEnd/>
                    </a:ln>
                  </pic:spPr>
                </pic:pic>
              </a:graphicData>
            </a:graphic>
          </wp:inline>
        </w:drawing>
      </w:r>
    </w:p>
    <w:p>
      <w:pPr>
        <w:tabs>
          <w:tab w:val="left" w:pos="4254"/>
        </w:tabs>
        <w:spacing w:after="280" w:line="360" w:lineRule="auto"/>
        <w:ind w:right="705"/>
        <w:jc w:val="both"/>
        <w:rPr>
          <w:rFonts w:eastAsia="TimesNewRoman"/>
          <w:b/>
          <w:bCs/>
          <w:sz w:val="28"/>
          <w:szCs w:val="28"/>
          <w:u w:val="single"/>
        </w:rPr>
      </w:pPr>
    </w:p>
    <w:p>
      <w:pPr>
        <w:tabs>
          <w:tab w:val="left" w:pos="4254"/>
        </w:tabs>
        <w:spacing w:after="280" w:line="360" w:lineRule="auto"/>
        <w:ind w:left="-540" w:right="705"/>
        <w:jc w:val="both"/>
        <w:rPr>
          <w:rFonts w:eastAsia="TimesNewRoman"/>
          <w:b/>
          <w:bCs/>
          <w:sz w:val="28"/>
          <w:szCs w:val="28"/>
          <w:u w:val="single"/>
        </w:rPr>
      </w:pPr>
    </w:p>
    <w:p>
      <w:pPr>
        <w:tabs>
          <w:tab w:val="left" w:pos="4254"/>
        </w:tabs>
        <w:spacing w:after="280" w:line="360" w:lineRule="auto"/>
        <w:ind w:right="705"/>
        <w:jc w:val="both"/>
        <w:rPr>
          <w:rFonts w:eastAsia="TimesNewRoman"/>
          <w:b/>
          <w:bCs/>
          <w:u w:val="single"/>
        </w:rPr>
      </w:pPr>
    </w:p>
    <w:p>
      <w:pPr>
        <w:tabs>
          <w:tab w:val="left" w:pos="4254"/>
        </w:tabs>
        <w:spacing w:after="280" w:line="360" w:lineRule="auto"/>
        <w:ind w:right="705"/>
        <w:jc w:val="both"/>
        <w:rPr>
          <w:rFonts w:eastAsia="TimesNewRoman"/>
          <w:b/>
          <w:bCs/>
          <w:sz w:val="22"/>
          <w:szCs w:val="22"/>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r>
        <w:rPr>
          <w:b/>
          <w:sz w:val="28"/>
          <w:szCs w:val="28"/>
          <w:u w:val="single"/>
        </w:rPr>
        <w:t>DFD Level 1</w:t>
      </w:r>
    </w:p>
    <w:p>
      <w:pPr>
        <w:spacing w:line="360" w:lineRule="auto"/>
        <w:jc w:val="both"/>
        <w:rPr>
          <w:b/>
          <w:sz w:val="28"/>
          <w:szCs w:val="28"/>
          <w:u w:val="single"/>
        </w:rPr>
      </w:pPr>
    </w:p>
    <w:p>
      <w:pPr>
        <w:spacing w:line="360" w:lineRule="auto"/>
        <w:ind w:left="-450"/>
        <w:jc w:val="both"/>
        <w:rPr>
          <w:b/>
          <w:sz w:val="28"/>
          <w:szCs w:val="28"/>
          <w:u w:val="single"/>
        </w:rPr>
      </w:pPr>
      <w:r>
        <w:rPr>
          <w:b/>
          <w:sz w:val="28"/>
          <w:szCs w:val="28"/>
          <w:lang w:eastAsia="en-US"/>
        </w:rPr>
        <w:drawing>
          <wp:inline distT="0" distB="0" distL="0" distR="0">
            <wp:extent cx="6456680" cy="4667250"/>
            <wp:effectExtent l="19050" t="0" r="1270" b="0"/>
            <wp:docPr id="5" name="Picture 5"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structor table"/>
                    <pic:cNvPicPr>
                      <a:picLocks noChangeAspect="1" noChangeArrowheads="1"/>
                    </pic:cNvPicPr>
                  </pic:nvPicPr>
                  <pic:blipFill>
                    <a:blip r:embed="rId8"/>
                    <a:srcRect/>
                    <a:stretch>
                      <a:fillRect/>
                    </a:stretch>
                  </pic:blipFill>
                  <pic:spPr>
                    <a:xfrm>
                      <a:off x="0" y="0"/>
                      <a:ext cx="6456680" cy="4667250"/>
                    </a:xfrm>
                    <a:prstGeom prst="rect">
                      <a:avLst/>
                    </a:prstGeom>
                    <a:noFill/>
                    <a:ln w="9525">
                      <a:noFill/>
                      <a:miter lim="800000"/>
                      <a:headEnd/>
                      <a:tailEnd/>
                    </a:ln>
                  </pic:spPr>
                </pic:pic>
              </a:graphicData>
            </a:graphic>
          </wp:inline>
        </w:drawing>
      </w: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r>
        <w:rPr>
          <w:b/>
          <w:sz w:val="28"/>
          <w:szCs w:val="28"/>
          <w:u w:val="single"/>
        </w:rPr>
        <w:t>DFD Level 2</w:t>
      </w:r>
    </w:p>
    <w:p>
      <w:pPr>
        <w:spacing w:line="360" w:lineRule="auto"/>
        <w:jc w:val="both"/>
        <w:rPr>
          <w:b/>
          <w:sz w:val="28"/>
          <w:szCs w:val="28"/>
          <w:u w:val="single"/>
        </w:rPr>
      </w:pPr>
    </w:p>
    <w:p>
      <w:pPr>
        <w:spacing w:line="360" w:lineRule="auto"/>
        <w:jc w:val="both"/>
        <w:rPr>
          <w:b/>
          <w:sz w:val="28"/>
          <w:szCs w:val="28"/>
          <w:u w:val="single"/>
        </w:rPr>
      </w:pPr>
    </w:p>
    <w:p>
      <w:pPr>
        <w:spacing w:line="360" w:lineRule="auto"/>
        <w:ind w:left="-810"/>
        <w:jc w:val="both"/>
        <w:rPr>
          <w:b/>
          <w:sz w:val="28"/>
          <w:szCs w:val="28"/>
          <w:u w:val="single"/>
        </w:rPr>
      </w:pPr>
      <w:r>
        <w:rPr>
          <w:b/>
          <w:sz w:val="28"/>
          <w:szCs w:val="28"/>
          <w:lang w:eastAsia="en-US"/>
        </w:rPr>
        <w:drawing>
          <wp:inline distT="0" distB="0" distL="0" distR="0">
            <wp:extent cx="6718935" cy="5176520"/>
            <wp:effectExtent l="19050" t="0" r="5715" b="0"/>
            <wp:docPr id="6" name="Picture 6"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structor table"/>
                    <pic:cNvPicPr>
                      <a:picLocks noChangeAspect="1" noChangeArrowheads="1"/>
                    </pic:cNvPicPr>
                  </pic:nvPicPr>
                  <pic:blipFill>
                    <a:blip r:embed="rId9"/>
                    <a:srcRect/>
                    <a:stretch>
                      <a:fillRect/>
                    </a:stretch>
                  </pic:blipFill>
                  <pic:spPr>
                    <a:xfrm>
                      <a:off x="0" y="0"/>
                      <a:ext cx="6718935" cy="5176520"/>
                    </a:xfrm>
                    <a:prstGeom prst="rect">
                      <a:avLst/>
                    </a:prstGeom>
                    <a:noFill/>
                    <a:ln w="9525">
                      <a:noFill/>
                      <a:miter lim="800000"/>
                      <a:headEnd/>
                      <a:tailEnd/>
                    </a:ln>
                  </pic:spPr>
                </pic:pic>
              </a:graphicData>
            </a:graphic>
          </wp:inline>
        </w:drawing>
      </w: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r>
        <w:rPr>
          <w:b/>
          <w:sz w:val="28"/>
          <w:szCs w:val="28"/>
          <w:u w:val="single"/>
        </w:rPr>
        <w:t>ER DIAGRAM</w:t>
      </w:r>
    </w:p>
    <w:p>
      <w:pPr>
        <w:spacing w:line="360" w:lineRule="auto"/>
        <w:jc w:val="both"/>
        <w:rPr>
          <w:b/>
          <w:sz w:val="28"/>
          <w:szCs w:val="28"/>
          <w:u w:val="single"/>
        </w:rPr>
      </w:pPr>
    </w:p>
    <w:p>
      <w:pPr>
        <w:spacing w:line="360" w:lineRule="auto"/>
        <w:ind w:left="-630"/>
        <w:jc w:val="both"/>
        <w:rPr>
          <w:b/>
          <w:sz w:val="28"/>
          <w:szCs w:val="28"/>
          <w:u w:val="single"/>
        </w:rPr>
      </w:pPr>
      <w:r>
        <w:rPr>
          <w:b/>
          <w:sz w:val="28"/>
          <w:szCs w:val="28"/>
          <w:lang w:eastAsia="en-US"/>
        </w:rPr>
        <w:drawing>
          <wp:inline distT="0" distB="0" distL="0" distR="0">
            <wp:extent cx="6671310" cy="5334635"/>
            <wp:effectExtent l="0" t="0" r="8890" b="12065"/>
            <wp:docPr id="7" name="Picture 7"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structor table"/>
                    <pic:cNvPicPr>
                      <a:picLocks noChangeAspect="1" noChangeArrowheads="1"/>
                    </pic:cNvPicPr>
                  </pic:nvPicPr>
                  <pic:blipFill>
                    <a:blip r:embed="rId10"/>
                    <a:srcRect/>
                    <a:stretch>
                      <a:fillRect/>
                    </a:stretch>
                  </pic:blipFill>
                  <pic:spPr>
                    <a:xfrm>
                      <a:off x="0" y="0"/>
                      <a:ext cx="6671310" cy="5334635"/>
                    </a:xfrm>
                    <a:prstGeom prst="rect">
                      <a:avLst/>
                    </a:prstGeom>
                    <a:noFill/>
                    <a:ln w="9525">
                      <a:noFill/>
                      <a:miter lim="800000"/>
                      <a:headEnd/>
                      <a:tailEnd/>
                    </a:ln>
                  </pic:spPr>
                </pic:pic>
              </a:graphicData>
            </a:graphic>
          </wp:inline>
        </w:drawing>
      </w: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pPr>
      <w:r>
        <w:rPr>
          <w:b/>
          <w:sz w:val="28"/>
          <w:szCs w:val="28"/>
          <w:u w:val="single"/>
        </w:rPr>
        <w:t>Sequence Diagram For Administrator:-</w:t>
      </w:r>
    </w:p>
    <w:p>
      <w:pPr>
        <w:spacing w:line="360" w:lineRule="auto"/>
        <w:jc w:val="both"/>
      </w:pPr>
    </w:p>
    <w:p/>
    <w:p/>
    <w:p/>
    <w:p/>
    <w:p>
      <w:r>
        <w:pict>
          <v:rect id="_x0000_s1295" o:spid="_x0000_s1295" o:spt="1" style="position:absolute;left:0pt;margin-left:-45pt;margin-top:157.9pt;height:26.9pt;width:126pt;z-index:251713536;mso-width-relative:page;mso-height-relative:page;" stroked="f" coordsize="21600,21600">
            <v:path/>
            <v:fill focussize="0,0"/>
            <v:stroke on="f"/>
            <v:imagedata o:title=""/>
            <o:lock v:ext="edit"/>
            <v:textbox>
              <w:txbxContent>
                <w:p>
                  <w:pPr>
                    <w:jc w:val="both"/>
                    <w:rPr>
                      <w:b/>
                    </w:rPr>
                  </w:pPr>
                  <w:r>
                    <w:rPr>
                      <w:b/>
                    </w:rPr>
                    <w:t xml:space="preserve">            Administrator</w:t>
                  </w:r>
                </w:p>
              </w:txbxContent>
            </v:textbox>
          </v:rect>
        </w:pict>
      </w:r>
      <w:r>
        <w:pict>
          <v:rect id="_x0000_s1297" o:spid="_x0000_s1297" o:spt="1" style="position:absolute;left:0pt;margin-left:0pt;margin-top:256.8pt;height:27pt;width:90pt;z-index:251714560;mso-width-relative:page;mso-height-relative:page;" stroked="f" coordsize="21600,21600">
            <v:path/>
            <v:fill focussize="0,0"/>
            <v:stroke on="f"/>
            <v:imagedata o:title=""/>
            <o:lock v:ext="edit"/>
            <v:textbox>
              <w:txbxContent>
                <w:p>
                  <w:pPr>
                    <w:jc w:val="center"/>
                    <w:rPr>
                      <w:b/>
                    </w:rPr>
                  </w:pPr>
                  <w:r>
                    <w:rPr>
                      <w:b/>
                    </w:rPr>
                    <w:t>Success:hide()</w:t>
                  </w:r>
                </w:p>
              </w:txbxContent>
            </v:textbox>
          </v:rect>
        </w:pict>
      </w:r>
      <w:r>
        <w:pict>
          <v:group id="_x0000_s1265" o:spid="_x0000_s1265" o:spt="203" style="height:351pt;width:486pt;" coordorigin="2527,4260" coordsize="8100,6017" editas="canvas">
            <o:lock v:ext="edit"/>
            <v:shape id="_x0000_s1266" o:spid="_x0000_s1266" o:spt="75" type="#_x0000_t75" style="position:absolute;left:2527;top:4260;height:6017;width:8100;" o:preferrelative="f" coordsize="21600,21600">
              <v:fill focussize="0,0"/>
              <v:stroke/>
              <v:imagedata o:title=""/>
              <o:lock v:ext="edit" text="t" aspectratio="t"/>
            </v:shape>
            <v:rect id="_x0000_s1267" o:spid="_x0000_s1267" o:spt="1" style="position:absolute;left:3727;top:4260;height:463;width:1350;" coordsize="21600,21600">
              <v:path/>
              <v:fill focussize="0,0"/>
              <v:stroke weight="2.25pt"/>
              <v:imagedata o:title=""/>
              <o:lock v:ext="edit"/>
              <v:textbox>
                <w:txbxContent>
                  <w:p>
                    <w:pPr>
                      <w:jc w:val="both"/>
                      <w:rPr>
                        <w:b/>
                      </w:rPr>
                    </w:pPr>
                    <w:r>
                      <w:rPr>
                        <w:b/>
                      </w:rPr>
                      <w:t xml:space="preserve">    Login</w:t>
                    </w:r>
                  </w:p>
                </w:txbxContent>
              </v:textbox>
            </v:rect>
            <v:rect id="_x0000_s1268" o:spid="_x0000_s1268" o:spt="1" style="position:absolute;left:5977;top:4260;height:463;width:1500;" coordsize="21600,21600">
              <v:path/>
              <v:fill focussize="0,0"/>
              <v:stroke weight="2.25pt"/>
              <v:imagedata o:title=""/>
              <o:lock v:ext="edit"/>
              <v:textbox>
                <w:txbxContent>
                  <w:p>
                    <w:pPr>
                      <w:jc w:val="both"/>
                      <w:rPr>
                        <w:b/>
                      </w:rPr>
                    </w:pPr>
                    <w:r>
                      <w:rPr>
                        <w:b/>
                      </w:rPr>
                      <w:t xml:space="preserve">   Application</w:t>
                    </w:r>
                  </w:p>
                </w:txbxContent>
              </v:textbox>
            </v:rect>
            <v:rect id="_x0000_s1269" o:spid="_x0000_s1269" o:spt="1" style="position:absolute;left:8227;top:4260;height:463;width:1350;" coordsize="21600,21600">
              <v:path/>
              <v:fill focussize="0,0"/>
              <v:stroke weight="2.25pt"/>
              <v:imagedata o:title=""/>
              <o:lock v:ext="edit"/>
              <v:textbox>
                <w:txbxContent>
                  <w:p>
                    <w:pPr>
                      <w:jc w:val="both"/>
                      <w:rPr>
                        <w:b/>
                      </w:rPr>
                    </w:pPr>
                    <w:r>
                      <w:rPr>
                        <w:b/>
                      </w:rPr>
                      <w:t xml:space="preserve">  Database</w:t>
                    </w:r>
                  </w:p>
                </w:txbxContent>
              </v:textbox>
            </v:rect>
            <v:rect id="_x0000_s1270" o:spid="_x0000_s1270" o:spt="1" style="position:absolute;left:4027;top:4877;height:3703;width:450;" coordsize="21600,21600">
              <v:path/>
              <v:fill focussize="0,0"/>
              <v:stroke weight="2.25pt"/>
              <v:imagedata o:title=""/>
              <o:lock v:ext="edit"/>
            </v:rect>
            <v:rect id="_x0000_s1271" o:spid="_x0000_s1271" o:spt="1" style="position:absolute;left:6427;top:4877;height:3703;width:450;" coordsize="21600,21600">
              <v:path/>
              <v:fill focussize="0,0"/>
              <v:stroke weight="2.25pt"/>
              <v:imagedata o:title=""/>
              <o:lock v:ext="edit"/>
            </v:rect>
            <v:line id="_x0000_s1272" o:spid="_x0000_s1272" o:spt="20" style="position:absolute;left:8977;top:4877;height:3806;width:1;" coordsize="21600,21600">
              <v:path arrowok="t"/>
              <v:fill focussize="0,0"/>
              <v:stroke weight="1pt" dashstyle="dash"/>
              <v:imagedata o:title=""/>
              <o:lock v:ext="edit"/>
            </v:line>
            <v:rect id="_x0000_s1273" o:spid="_x0000_s1273" o:spt="1" style="position:absolute;left:8827;top:5803;height:2006;width:300;" coordsize="21600,21600">
              <v:path/>
              <v:fill focussize="0,0"/>
              <v:stroke weight="2.25pt"/>
              <v:imagedata o:title=""/>
              <o:lock v:ext="edit"/>
            </v:rect>
            <v:line id="_x0000_s1274" o:spid="_x0000_s1274" o:spt="20" style="position:absolute;left:3127;top:5340;height:1;width:900;" coordsize="21600,21600">
              <v:path arrowok="t"/>
              <v:fill focussize="0,0"/>
              <v:stroke weight="2.25pt" endarrow="block"/>
              <v:imagedata o:title=""/>
              <o:lock v:ext="edit"/>
            </v:line>
            <v:line id="_x0000_s1275" o:spid="_x0000_s1275" o:spt="20" style="position:absolute;left:4477;top:6111;height:0;width:1800;" coordsize="21600,21600">
              <v:path arrowok="t"/>
              <v:fill focussize="0,0"/>
              <v:stroke weight="2.25pt" endarrow="block"/>
              <v:imagedata o:title=""/>
              <o:lock v:ext="edit"/>
            </v:line>
            <v:line id="_x0000_s1276" o:spid="_x0000_s1276" o:spt="20" style="position:absolute;left:7027;top:6574;height:0;width:1650;" coordsize="21600,21600">
              <v:path arrowok="t"/>
              <v:fill focussize="0,0"/>
              <v:stroke weight="2.25pt" endarrow="block"/>
              <v:imagedata o:title=""/>
              <o:lock v:ext="edit"/>
            </v:line>
            <v:line id="_x0000_s1277" o:spid="_x0000_s1277" o:spt="20" style="position:absolute;left:7027;top:7500;height:0;width:1650;" coordsize="21600,21600">
              <v:path arrowok="t"/>
              <v:fill focussize="0,0"/>
              <v:stroke weight="2.25pt" startarrow="open"/>
              <v:imagedata o:title=""/>
              <o:lock v:ext="edit"/>
            </v:line>
            <v:line id="_x0000_s1278" o:spid="_x0000_s1278" o:spt="20" style="position:absolute;left:4627;top:7809;height:0;width:1650;" coordsize="21600,21600">
              <v:path arrowok="t"/>
              <v:fill focussize="0,0"/>
              <v:stroke weight="1.5pt" startarrow="open"/>
              <v:imagedata o:title=""/>
              <o:lock v:ext="edit"/>
            </v:line>
            <v:line id="_x0000_s1279" o:spid="_x0000_s1279" o:spt="20" style="position:absolute;left:4477;top:8025;height:0;width:450;" coordsize="21600,21600">
              <v:path arrowok="t"/>
              <v:fill focussize="0,0"/>
              <v:stroke weight="1pt"/>
              <v:imagedata o:title=""/>
              <o:lock v:ext="edit"/>
            </v:line>
            <v:line id="_x0000_s1280" o:spid="_x0000_s1280" o:spt="20" style="position:absolute;left:4927;top:7963;height:463;width:1;" coordsize="21600,21600">
              <v:path arrowok="t"/>
              <v:fill focussize="0,0"/>
              <v:stroke weight="1pt"/>
              <v:imagedata o:title=""/>
              <o:lock v:ext="edit"/>
            </v:line>
            <v:line id="_x0000_s1281" o:spid="_x0000_s1281" o:spt="20" style="position:absolute;left:4627;top:8426;flip:x;height:0;width:300;" coordsize="21600,21600">
              <v:path arrowok="t"/>
              <v:fill focussize="0,0"/>
              <v:stroke endarrow="block"/>
              <v:imagedata o:title=""/>
              <o:lock v:ext="edit"/>
            </v:line>
            <v:line id="_x0000_s1282" o:spid="_x0000_s1282" o:spt="20" style="position:absolute;left:3277;top:7654;flip:x;height:0;width:750;" coordsize="21600,21600">
              <v:path arrowok="t"/>
              <v:fill focussize="0,0"/>
              <v:stroke weight="1pt"/>
              <v:imagedata o:title=""/>
              <o:lock v:ext="edit"/>
            </v:line>
            <v:line id="_x0000_s1283" o:spid="_x0000_s1283" o:spt="20" style="position:absolute;left:3277;top:7654;height:618;width:0;" coordsize="21600,21600">
              <v:path arrowok="t"/>
              <v:fill focussize="0,0"/>
              <v:stroke weight="1pt"/>
              <v:imagedata o:title=""/>
              <o:lock v:ext="edit"/>
            </v:line>
            <v:line id="_x0000_s1284" o:spid="_x0000_s1284" o:spt="20" style="position:absolute;left:3277;top:8272;height:0;width:600;" coordsize="21600,21600">
              <v:path arrowok="t"/>
              <v:fill focussize="0,0"/>
              <v:stroke weight="1.5pt" endarrow="block"/>
              <v:imagedata o:title=""/>
              <o:lock v:ext="edit"/>
            </v:line>
            <v:rect id="_x0000_s1285" o:spid="_x0000_s1285" o:spt="1" style="position:absolute;left:2977;top:4723;height:617;width:900;" stroked="f" coordsize="21600,21600">
              <v:path/>
              <v:fill focussize="0,0"/>
              <v:stroke on="f"/>
              <v:imagedata o:title=""/>
              <o:lock v:ext="edit"/>
              <v:textbox>
                <w:txbxContent>
                  <w:p>
                    <w:pPr>
                      <w:jc w:val="center"/>
                      <w:rPr>
                        <w:b/>
                        <w:sz w:val="20"/>
                        <w:szCs w:val="20"/>
                      </w:rPr>
                    </w:pPr>
                    <w:r>
                      <w:rPr>
                        <w:b/>
                        <w:sz w:val="20"/>
                        <w:szCs w:val="20"/>
                      </w:rPr>
                      <w:t xml:space="preserve"> Login</w:t>
                    </w:r>
                  </w:p>
                  <w:p>
                    <w:pPr>
                      <w:rPr>
                        <w:b/>
                        <w:sz w:val="20"/>
                        <w:szCs w:val="20"/>
                      </w:rPr>
                    </w:pPr>
                    <w:r>
                      <w:rPr>
                        <w:b/>
                        <w:sz w:val="20"/>
                        <w:szCs w:val="20"/>
                      </w:rPr>
                      <w:t>:Request</w:t>
                    </w:r>
                  </w:p>
                </w:txbxContent>
              </v:textbox>
            </v:rect>
            <v:rect id="_x0000_s1286" o:spid="_x0000_s1286" o:spt="1" style="position:absolute;left:4777;top:5649;height:308;width:1200;" stroked="f" coordsize="21600,21600">
              <v:path/>
              <v:fill focussize="0,0"/>
              <v:stroke on="f"/>
              <v:imagedata o:title=""/>
              <o:lock v:ext="edit"/>
              <v:textbox>
                <w:txbxContent>
                  <w:p>
                    <w:pPr>
                      <w:jc w:val="both"/>
                      <w:rPr>
                        <w:b/>
                      </w:rPr>
                    </w:pPr>
                    <w:r>
                      <w:rPr>
                        <w:b/>
                      </w:rPr>
                      <w:t>:Validate()</w:t>
                    </w:r>
                  </w:p>
                </w:txbxContent>
              </v:textbox>
            </v:rect>
            <v:rect id="_x0000_s1287" o:spid="_x0000_s1287" o:spt="1" style="position:absolute;left:7027;top:5957;height:463;width:1650;" stroked="f" coordsize="21600,21600">
              <v:path/>
              <v:fill focussize="0,0"/>
              <v:stroke on="f"/>
              <v:imagedata o:title=""/>
              <o:lock v:ext="edit"/>
              <v:textbox>
                <w:txbxContent>
                  <w:p>
                    <w:pPr>
                      <w:jc w:val="both"/>
                      <w:rPr>
                        <w:b/>
                      </w:rPr>
                    </w:pPr>
                    <w:r>
                      <w:rPr>
                        <w:b/>
                      </w:rPr>
                      <w:t>:executeQuery()</w:t>
                    </w:r>
                  </w:p>
                </w:txbxContent>
              </v:textbox>
            </v:rect>
            <v:rect id="_x0000_s1288" o:spid="_x0000_s1288" o:spt="1" style="position:absolute;left:7177;top:6945;height:463;width:1350;" stroked="f" coordsize="21600,21600">
              <v:path/>
              <v:fill focussize="0,0"/>
              <v:stroke on="f"/>
              <v:imagedata o:title=""/>
              <o:lock v:ext="edit"/>
              <v:textbox>
                <w:txbxContent>
                  <w:p>
                    <w:pPr>
                      <w:jc w:val="both"/>
                      <w:rPr>
                        <w:b/>
                      </w:rPr>
                    </w:pPr>
                    <w:r>
                      <w:rPr>
                        <w:b/>
                      </w:rPr>
                      <w:t>Response</w:t>
                    </w:r>
                  </w:p>
                </w:txbxContent>
              </v:textbox>
            </v:rect>
            <v:rect id="_x0000_s1289" o:spid="_x0000_s1289" o:spt="1" style="position:absolute;left:4627;top:7192;height:462;width:1650;" stroked="f" coordsize="21600,21600">
              <v:path/>
              <v:fill focussize="0,0"/>
              <v:stroke on="f"/>
              <v:imagedata o:title=""/>
              <o:lock v:ext="edit"/>
              <v:textbox>
                <w:txbxContent>
                  <w:p>
                    <w:pPr>
                      <w:jc w:val="both"/>
                      <w:rPr>
                        <w:b/>
                      </w:rPr>
                    </w:pPr>
                    <w:r>
                      <w:rPr>
                        <w:b/>
                      </w:rPr>
                      <w:t>Show Result</w:t>
                    </w:r>
                  </w:p>
                </w:txbxContent>
              </v:textbox>
            </v:rect>
            <v:rect id="_x0000_s1296" o:spid="_x0000_s1296" o:spt="1" style="position:absolute;left:4477;top:8684;height:463;width:1500;" stroked="f" coordsize="21600,21600">
              <v:path/>
              <v:fill focussize="0,0"/>
              <v:stroke on="f"/>
              <v:imagedata o:title=""/>
              <o:lock v:ext="edit"/>
              <v:textbox>
                <w:txbxContent>
                  <w:p>
                    <w:pPr>
                      <w:spacing w:line="360" w:lineRule="auto"/>
                      <w:jc w:val="center"/>
                      <w:rPr>
                        <w:b/>
                      </w:rPr>
                    </w:pPr>
                    <w:r>
                      <w:rPr>
                        <w:b/>
                      </w:rPr>
                      <w:t>Failed:show()</w:t>
                    </w:r>
                  </w:p>
                </w:txbxContent>
              </v:textbox>
            </v:rect>
            <v:line id="_x0000_s1291" o:spid="_x0000_s1291" o:spt="20" style="position:absolute;left:2918;top:5409;height:1080;width:1;" coordsize="21600,21600">
              <v:path arrowok="t"/>
              <v:fill focussize="0,0"/>
              <v:stroke weight="2.25pt"/>
              <v:imagedata o:title=""/>
              <o:lock v:ext="edit"/>
            </v:line>
            <v:shape id="_x0000_s1290" o:spid="_x0000_s1290" o:spt="3" type="#_x0000_t3" style="position:absolute;left:2592;top:4947;height:462;width:600;" coordsize="21600,21600">
              <v:path/>
              <v:fill focussize="0,0"/>
              <v:stroke weight="1.5pt"/>
              <v:imagedata o:title=""/>
              <o:lock v:ext="edit"/>
            </v:shape>
            <v:line id="_x0000_s1294" o:spid="_x0000_s1294" o:spt="20" style="position:absolute;left:2917;top:6420;height:309;width:450;" coordsize="21600,21600">
              <v:path arrowok="t"/>
              <v:fill focussize="0,0"/>
              <v:stroke weight="1.5pt"/>
              <v:imagedata o:title=""/>
              <o:lock v:ext="edit"/>
            </v:line>
            <v:line id="_x0000_s1293" o:spid="_x0000_s1293" o:spt="20" style="position:absolute;left:2527;top:6420;flip:x;height:309;width:450;" coordsize="21600,21600">
              <v:path arrowok="t"/>
              <v:fill focussize="0,0"/>
              <v:stroke weight="1.5pt"/>
              <v:imagedata o:title=""/>
              <o:lock v:ext="edit"/>
            </v:line>
            <v:line id="_x0000_s1292" o:spid="_x0000_s1292" o:spt="20" style="position:absolute;left:2592;top:5649;height:0;width:900;" coordsize="21600,21600">
              <v:path arrowok="t"/>
              <v:fill focussize="0,0"/>
              <v:stroke weight="1.5pt"/>
              <v:imagedata o:title=""/>
              <o:lock v:ext="edit"/>
            </v:line>
            <w10:wrap type="none"/>
            <w10:anchorlock/>
          </v:group>
        </w:pict>
      </w:r>
    </w:p>
    <w:p/>
    <w:p>
      <w:r>
        <w:t xml:space="preserve">                                                                        </w:t>
      </w:r>
      <w:r>
        <w:rPr>
          <w:rFonts w:eastAsia="TimesNewRoman"/>
          <w:bCs/>
        </w:rPr>
        <w:t>Fig.5.4</w:t>
      </w:r>
    </w:p>
    <w:p>
      <w:pPr>
        <w:rPr>
          <w:sz w:val="20"/>
          <w:szCs w:val="20"/>
        </w:rPr>
      </w:pPr>
      <w:r>
        <w:rPr>
          <w:sz w:val="20"/>
          <w:szCs w:val="20"/>
        </w:rPr>
        <w:t xml:space="preserve">                                                                               </w:t>
      </w:r>
    </w:p>
    <w:p/>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rPr>
          <w:b/>
          <w:sz w:val="28"/>
          <w:szCs w:val="28"/>
          <w:u w:val="single"/>
        </w:rPr>
      </w:pPr>
    </w:p>
    <w:p>
      <w:pPr>
        <w:spacing w:line="360" w:lineRule="auto"/>
        <w:jc w:val="both"/>
      </w:pPr>
      <w:r>
        <w:rPr>
          <w:b/>
          <w:sz w:val="28"/>
          <w:szCs w:val="28"/>
          <w:u w:val="single"/>
        </w:rPr>
        <w:t xml:space="preserve">Sequence Diagram For </w:t>
      </w:r>
      <w:r>
        <w:pict>
          <v:line id="_x0000_s1327" o:spid="_x0000_s1327" o:spt="20" style="position:absolute;left:0pt;margin-left:9pt;margin-top:324pt;height:18pt;width:27pt;z-index:251718656;mso-width-relative:page;mso-height-relative:page;" coordsize="21600,21600">
            <v:path arrowok="t"/>
            <v:fill focussize="0,0"/>
            <v:stroke weight="1.5pt"/>
            <v:imagedata o:title=""/>
            <o:lock v:ext="edit"/>
          </v:line>
        </w:pict>
      </w:r>
      <w:r>
        <w:pict>
          <v:line id="_x0000_s1326" o:spid="_x0000_s1326" o:spt="20" style="position:absolute;left:0pt;flip:x;margin-left:-18pt;margin-top:324pt;height:18pt;width:27pt;z-index:251717632;mso-width-relative:page;mso-height-relative:page;" coordsize="21600,21600">
            <v:path arrowok="t"/>
            <v:fill focussize="0,0"/>
            <v:stroke weight="1.5pt"/>
            <v:imagedata o:title=""/>
            <o:lock v:ext="edit"/>
          </v:line>
        </w:pict>
      </w:r>
      <w:r>
        <w:pict>
          <v:line id="_x0000_s1325" o:spid="_x0000_s1325" o:spt="20" style="position:absolute;left:0pt;margin-left:-18pt;margin-top:279pt;height:0pt;width:54pt;z-index:251716608;mso-width-relative:page;mso-height-relative:page;" coordsize="21600,21600">
            <v:path arrowok="t"/>
            <v:fill focussize="0,0"/>
            <v:stroke weight="1.5pt"/>
            <v:imagedata o:title=""/>
            <o:lock v:ext="edit"/>
          </v:line>
        </w:pict>
      </w:r>
      <w:r>
        <w:pict>
          <v:line id="_x0000_s1324" o:spid="_x0000_s1324" o:spt="20" style="position:absolute;left:0pt;margin-left:9pt;margin-top:261pt;height:63pt;width:0pt;z-index:251715584;mso-width-relative:page;mso-height-relative:page;" coordsize="21600,21600">
            <v:path arrowok="t"/>
            <v:fill focussize="0,0"/>
            <v:stroke weight="2.25pt"/>
            <v:imagedata o:title=""/>
            <o:lock v:ext="edit"/>
          </v:line>
        </w:pict>
      </w:r>
      <w:r>
        <w:rPr>
          <w:b/>
          <w:sz w:val="28"/>
          <w:szCs w:val="28"/>
          <w:u w:val="single"/>
        </w:rPr>
        <w:t>User:-</w:t>
      </w:r>
    </w:p>
    <w:p/>
    <w:p/>
    <w:p/>
    <w:p/>
    <w:p/>
    <w:p>
      <w:r>
        <w:pict>
          <v:rect id="_x0000_s1328" o:spid="_x0000_s1328" o:spt="1" style="position:absolute;left:0pt;margin-left:-45pt;margin-top:91.2pt;height:27pt;width:90pt;z-index:251719680;mso-width-relative:page;mso-height-relative:page;" stroked="f" coordsize="21600,21600">
            <v:path/>
            <v:fill focussize="0,0"/>
            <v:stroke on="f"/>
            <v:imagedata o:title=""/>
            <o:lock v:ext="edit"/>
            <v:textbox>
              <w:txbxContent>
                <w:p>
                  <w:pPr>
                    <w:jc w:val="center"/>
                    <w:rPr>
                      <w:b/>
                    </w:rPr>
                  </w:pPr>
                  <w:r>
                    <w:rPr>
                      <w:b/>
                    </w:rPr>
                    <w:t>User</w:t>
                  </w:r>
                </w:p>
              </w:txbxContent>
            </v:textbox>
          </v:rect>
        </w:pict>
      </w:r>
      <w:r>
        <w:rPr>
          <w:lang w:eastAsia="en-US"/>
        </w:rPr>
        <w:pict>
          <v:shape id="_x0000_s1413" o:spid="_x0000_s1413" o:spt="3" type="#_x0000_t3" style="position:absolute;left:0pt;margin-left:-16.2pt;margin-top:127pt;height:40.85pt;width:43.2pt;z-index:251729920;mso-width-relative:page;mso-height-relative:page;" coordsize="21600,21600">
            <v:path/>
            <v:fill focussize="0,0"/>
            <v:stroke/>
            <v:imagedata o:title=""/>
            <o:lock v:ext="edit"/>
          </v:shape>
        </w:pict>
      </w:r>
      <w:r>
        <w:pict>
          <v:rect id="_x0000_s1330" o:spid="_x0000_s1330" o:spt="1" style="position:absolute;left:0pt;margin-left:0pt;margin-top:256.8pt;height:27pt;width:93.3pt;z-index:251721728;mso-width-relative:page;mso-height-relative:page;" stroked="f" coordsize="21600,21600">
            <v:path/>
            <v:fill focussize="0,0"/>
            <v:stroke on="f"/>
            <v:imagedata o:title=""/>
            <o:lock v:ext="edit"/>
            <v:textbox>
              <w:txbxContent>
                <w:p>
                  <w:pPr>
                    <w:jc w:val="both"/>
                    <w:rPr>
                      <w:b/>
                    </w:rPr>
                  </w:pPr>
                  <w:r>
                    <w:rPr>
                      <w:b/>
                    </w:rPr>
                    <w:t>Success:hide()</w:t>
                  </w:r>
                </w:p>
              </w:txbxContent>
            </v:textbox>
          </v:rect>
        </w:pict>
      </w:r>
      <w:r>
        <w:pict>
          <v:group id="_x0000_s1298" o:spid="_x0000_s1298" o:spt="203" style="height:258pt;width:432pt;" coordorigin="2527,4260" coordsize="7200,4423" editas="canvas">
            <o:lock v:ext="edit"/>
            <v:shape id="_x0000_s1299" o:spid="_x0000_s1299" o:spt="75" type="#_x0000_t75" style="position:absolute;left:2527;top:4260;height:4423;width:7200;" o:preferrelative="f" coordsize="21600,21600">
              <v:fill focussize="0,0"/>
              <v:stroke/>
              <v:imagedata o:title=""/>
              <o:lock v:ext="edit" text="t" aspectratio="t"/>
            </v:shape>
            <v:rect id="_x0000_s1300" o:spid="_x0000_s1300" o:spt="1" style="position:absolute;left:3727;top:4260;height:463;width:1350;" coordsize="21600,21600">
              <v:path/>
              <v:fill focussize="0,0"/>
              <v:stroke weight="2.25pt"/>
              <v:imagedata o:title=""/>
              <o:lock v:ext="edit"/>
              <v:textbox>
                <w:txbxContent>
                  <w:p>
                    <w:pPr>
                      <w:jc w:val="center"/>
                      <w:rPr>
                        <w:b/>
                      </w:rPr>
                    </w:pPr>
                    <w:r>
                      <w:rPr>
                        <w:b/>
                      </w:rPr>
                      <w:t>Login</w:t>
                    </w:r>
                  </w:p>
                </w:txbxContent>
              </v:textbox>
            </v:rect>
            <v:rect id="_x0000_s1301" o:spid="_x0000_s1301" o:spt="1" style="position:absolute;left:5977;top:4260;height:463;width:1500;" coordsize="21600,21600">
              <v:path/>
              <v:fill focussize="0,0"/>
              <v:stroke weight="2.25pt"/>
              <v:imagedata o:title=""/>
              <o:lock v:ext="edit"/>
              <v:textbox>
                <w:txbxContent>
                  <w:p>
                    <w:pPr>
                      <w:jc w:val="center"/>
                      <w:rPr>
                        <w:b/>
                      </w:rPr>
                    </w:pPr>
                    <w:r>
                      <w:rPr>
                        <w:b/>
                      </w:rPr>
                      <w:t>Application</w:t>
                    </w:r>
                  </w:p>
                </w:txbxContent>
              </v:textbox>
            </v:rect>
            <v:rect id="_x0000_s1302" o:spid="_x0000_s1302" o:spt="1" style="position:absolute;left:8227;top:4260;height:463;width:1350;" coordsize="21600,21600">
              <v:path/>
              <v:fill focussize="0,0"/>
              <v:stroke weight="2.25pt"/>
              <v:imagedata o:title=""/>
              <o:lock v:ext="edit"/>
              <v:textbox>
                <w:txbxContent>
                  <w:p>
                    <w:pPr>
                      <w:jc w:val="center"/>
                      <w:rPr>
                        <w:b/>
                      </w:rPr>
                    </w:pPr>
                    <w:r>
                      <w:rPr>
                        <w:b/>
                      </w:rPr>
                      <w:t>Database</w:t>
                    </w:r>
                  </w:p>
                </w:txbxContent>
              </v:textbox>
            </v:rect>
            <v:rect id="_x0000_s1303" o:spid="_x0000_s1303" o:spt="1" style="position:absolute;left:4027;top:4877;height:3703;width:450;" coordsize="21600,21600">
              <v:path/>
              <v:fill focussize="0,0"/>
              <v:stroke weight="2.25pt"/>
              <v:imagedata o:title=""/>
              <o:lock v:ext="edit"/>
            </v:rect>
            <v:rect id="_x0000_s1304" o:spid="_x0000_s1304" o:spt="1" style="position:absolute;left:6427;top:4877;height:3703;width:450;" coordsize="21600,21600">
              <v:path/>
              <v:fill focussize="0,0"/>
              <v:stroke weight="2.25pt"/>
              <v:imagedata o:title=""/>
              <o:lock v:ext="edit"/>
            </v:rect>
            <v:line id="_x0000_s1305" o:spid="_x0000_s1305" o:spt="20" style="position:absolute;left:8977;top:4877;height:3806;width:1;" coordsize="21600,21600">
              <v:path arrowok="t"/>
              <v:fill focussize="0,0"/>
              <v:stroke weight="1pt" dashstyle="dash"/>
              <v:imagedata o:title=""/>
              <o:lock v:ext="edit"/>
            </v:line>
            <v:rect id="_x0000_s1306" o:spid="_x0000_s1306" o:spt="1" style="position:absolute;left:8827;top:5803;height:2006;width:300;" coordsize="21600,21600">
              <v:path/>
              <v:fill focussize="0,0"/>
              <v:stroke weight="2.25pt"/>
              <v:imagedata o:title=""/>
              <o:lock v:ext="edit"/>
            </v:rect>
            <v:line id="_x0000_s1307" o:spid="_x0000_s1307" o:spt="20" style="position:absolute;left:3127;top:5340;height:1;width:900;" coordsize="21600,21600">
              <v:path arrowok="t"/>
              <v:fill focussize="0,0"/>
              <v:stroke weight="2.25pt" endarrow="block"/>
              <v:imagedata o:title=""/>
              <o:lock v:ext="edit"/>
            </v:line>
            <v:line id="_x0000_s1308" o:spid="_x0000_s1308" o:spt="20" style="position:absolute;left:4477;top:6111;height:0;width:1800;" coordsize="21600,21600">
              <v:path arrowok="t"/>
              <v:fill focussize="0,0"/>
              <v:stroke weight="2.25pt" endarrow="block"/>
              <v:imagedata o:title=""/>
              <o:lock v:ext="edit"/>
            </v:line>
            <v:line id="_x0000_s1309" o:spid="_x0000_s1309" o:spt="20" style="position:absolute;left:7027;top:6574;height:0;width:1650;" coordsize="21600,21600">
              <v:path arrowok="t"/>
              <v:fill focussize="0,0"/>
              <v:stroke weight="2.25pt" endarrow="block"/>
              <v:imagedata o:title=""/>
              <o:lock v:ext="edit"/>
            </v:line>
            <v:line id="_x0000_s1310" o:spid="_x0000_s1310" o:spt="20" style="position:absolute;left:7027;top:7500;height:0;width:1650;" coordsize="21600,21600">
              <v:path arrowok="t"/>
              <v:fill focussize="0,0"/>
              <v:stroke weight="2.25pt" startarrow="open"/>
              <v:imagedata o:title=""/>
              <o:lock v:ext="edit"/>
            </v:line>
            <v:line id="_x0000_s1311" o:spid="_x0000_s1311" o:spt="20" style="position:absolute;left:4627;top:7809;height:0;width:1650;" coordsize="21600,21600">
              <v:path arrowok="t"/>
              <v:fill focussize="0,0"/>
              <v:stroke weight="1.5pt" startarrow="open"/>
              <v:imagedata o:title=""/>
              <o:lock v:ext="edit"/>
            </v:line>
            <v:line id="_x0000_s1312" o:spid="_x0000_s1312" o:spt="20" style="position:absolute;left:4477;top:8025;height:0;width:450;" coordsize="21600,21600">
              <v:path arrowok="t"/>
              <v:fill focussize="0,0"/>
              <v:stroke weight="1pt"/>
              <v:imagedata o:title=""/>
              <o:lock v:ext="edit"/>
            </v:line>
            <v:line id="_x0000_s1313" o:spid="_x0000_s1313" o:spt="20" style="position:absolute;left:4927;top:7963;height:463;width:1;" coordsize="21600,21600">
              <v:path arrowok="t"/>
              <v:fill focussize="0,0"/>
              <v:stroke weight="1pt"/>
              <v:imagedata o:title=""/>
              <o:lock v:ext="edit"/>
            </v:line>
            <v:line id="_x0000_s1314" o:spid="_x0000_s1314" o:spt="20" style="position:absolute;left:4627;top:8426;flip:x;height:0;width:300;" coordsize="21600,21600">
              <v:path arrowok="t"/>
              <v:fill focussize="0,0"/>
              <v:stroke endarrow="block"/>
              <v:imagedata o:title=""/>
              <o:lock v:ext="edit"/>
            </v:line>
            <v:line id="_x0000_s1315" o:spid="_x0000_s1315" o:spt="20" style="position:absolute;left:3277;top:7654;flip:x;height:0;width:750;" coordsize="21600,21600">
              <v:path arrowok="t"/>
              <v:fill focussize="0,0"/>
              <v:stroke weight="1pt"/>
              <v:imagedata o:title=""/>
              <o:lock v:ext="edit"/>
            </v:line>
            <v:line id="_x0000_s1316" o:spid="_x0000_s1316" o:spt="20" style="position:absolute;left:3277;top:7654;height:618;width:0;" coordsize="21600,21600">
              <v:path arrowok="t"/>
              <v:fill focussize="0,0"/>
              <v:stroke weight="1pt"/>
              <v:imagedata o:title=""/>
              <o:lock v:ext="edit"/>
            </v:line>
            <v:line id="_x0000_s1317" o:spid="_x0000_s1317" o:spt="20" style="position:absolute;left:3277;top:8272;height:0;width:600;" coordsize="21600,21600">
              <v:path arrowok="t"/>
              <v:fill focussize="0,0"/>
              <v:stroke weight="1.5pt" endarrow="block"/>
              <v:imagedata o:title=""/>
              <o:lock v:ext="edit"/>
            </v:line>
            <v:rect id="_x0000_s1318" o:spid="_x0000_s1318" o:spt="1" style="position:absolute;left:2977;top:4723;height:617;width:900;" stroked="f" coordsize="21600,21600">
              <v:path/>
              <v:fill focussize="0,0"/>
              <v:stroke on="f"/>
              <v:imagedata o:title=""/>
              <o:lock v:ext="edit"/>
              <v:textbox>
                <w:txbxContent>
                  <w:p>
                    <w:pPr>
                      <w:jc w:val="center"/>
                      <w:rPr>
                        <w:b/>
                        <w:sz w:val="20"/>
                        <w:szCs w:val="20"/>
                      </w:rPr>
                    </w:pPr>
                    <w:r>
                      <w:rPr>
                        <w:b/>
                        <w:sz w:val="20"/>
                        <w:szCs w:val="20"/>
                      </w:rPr>
                      <w:t>Login</w:t>
                    </w:r>
                  </w:p>
                  <w:p>
                    <w:pPr>
                      <w:rPr>
                        <w:b/>
                        <w:sz w:val="20"/>
                        <w:szCs w:val="20"/>
                      </w:rPr>
                    </w:pPr>
                    <w:r>
                      <w:rPr>
                        <w:b/>
                        <w:sz w:val="20"/>
                        <w:szCs w:val="20"/>
                      </w:rPr>
                      <w:t>:Request</w:t>
                    </w:r>
                  </w:p>
                </w:txbxContent>
              </v:textbox>
            </v:rect>
            <v:rect id="_x0000_s1319" o:spid="_x0000_s1319" o:spt="1" style="position:absolute;left:4777;top:5649;height:308;width:1200;" stroked="f" coordsize="21600,21600">
              <v:path/>
              <v:fill focussize="0,0"/>
              <v:stroke on="f"/>
              <v:imagedata o:title=""/>
              <o:lock v:ext="edit"/>
              <v:textbox>
                <w:txbxContent>
                  <w:p>
                    <w:pPr>
                      <w:rPr>
                        <w:b/>
                      </w:rPr>
                    </w:pPr>
                    <w:r>
                      <w:rPr>
                        <w:b/>
                      </w:rPr>
                      <w:t>:Validate()</w:t>
                    </w:r>
                  </w:p>
                </w:txbxContent>
              </v:textbox>
            </v:rect>
            <v:rect id="_x0000_s1320" o:spid="_x0000_s1320" o:spt="1" style="position:absolute;left:7027;top:5957;height:463;width:1650;" stroked="f" coordsize="21600,21600">
              <v:path/>
              <v:fill focussize="0,0"/>
              <v:stroke on="f"/>
              <v:imagedata o:title=""/>
              <o:lock v:ext="edit"/>
              <v:textbox>
                <w:txbxContent>
                  <w:p>
                    <w:pPr>
                      <w:rPr>
                        <w:b/>
                      </w:rPr>
                    </w:pPr>
                    <w:r>
                      <w:rPr>
                        <w:b/>
                      </w:rPr>
                      <w:t>:executeQuery()</w:t>
                    </w:r>
                  </w:p>
                </w:txbxContent>
              </v:textbox>
            </v:rect>
            <v:rect id="_x0000_s1321" o:spid="_x0000_s1321" o:spt="1" style="position:absolute;left:7177;top:6945;height:463;width:1350;" stroked="f" coordsize="21600,21600">
              <v:path/>
              <v:fill focussize="0,0"/>
              <v:stroke on="f"/>
              <v:imagedata o:title=""/>
              <o:lock v:ext="edit"/>
              <v:textbox>
                <w:txbxContent>
                  <w:p>
                    <w:pPr>
                      <w:jc w:val="center"/>
                      <w:rPr>
                        <w:b/>
                      </w:rPr>
                    </w:pPr>
                    <w:r>
                      <w:rPr>
                        <w:b/>
                      </w:rPr>
                      <w:t>Response</w:t>
                    </w:r>
                  </w:p>
                </w:txbxContent>
              </v:textbox>
            </v:rect>
            <v:rect id="_x0000_s1322" o:spid="_x0000_s1322" o:spt="1" style="position:absolute;left:4627;top:7192;height:462;width:1650;" stroked="f" coordsize="21600,21600">
              <v:path/>
              <v:fill focussize="0,0"/>
              <v:stroke on="f"/>
              <v:imagedata o:title=""/>
              <o:lock v:ext="edit"/>
              <v:textbox>
                <w:txbxContent>
                  <w:p>
                    <w:pPr>
                      <w:jc w:val="center"/>
                      <w:rPr>
                        <w:b/>
                      </w:rPr>
                    </w:pPr>
                    <w:r>
                      <w:rPr>
                        <w:b/>
                      </w:rPr>
                      <w:t>Show Result</w:t>
                    </w:r>
                  </w:p>
                </w:txbxContent>
              </v:textbox>
            </v:rect>
            <w10:wrap type="none"/>
            <w10:anchorlock/>
          </v:group>
        </w:pict>
      </w:r>
    </w:p>
    <w:p>
      <w:r>
        <w:pict>
          <v:rect id="_x0000_s1329" o:spid="_x0000_s1329" o:spt="1" style="position:absolute;left:0pt;margin-left:108pt;margin-top:4.9pt;height:27pt;width:90pt;z-index:251720704;mso-width-relative:page;mso-height-relative:page;" stroked="f" coordsize="21600,21600">
            <v:path/>
            <v:fill focussize="0,0"/>
            <v:stroke on="f"/>
            <v:imagedata o:title=""/>
            <o:lock v:ext="edit"/>
            <v:textbox>
              <w:txbxContent>
                <w:p>
                  <w:pPr>
                    <w:jc w:val="both"/>
                    <w:rPr>
                      <w:b/>
                    </w:rPr>
                  </w:pPr>
                  <w:r>
                    <w:rPr>
                      <w:b/>
                    </w:rPr>
                    <w:t>Failed:show()</w:t>
                  </w:r>
                </w:p>
              </w:txbxContent>
            </v:textbox>
          </v:rect>
        </w:pict>
      </w:r>
    </w:p>
    <w:p/>
    <w:p/>
    <w:p/>
    <w:p/>
    <w:p>
      <w:pPr>
        <w:rPr>
          <w:sz w:val="20"/>
          <w:szCs w:val="20"/>
        </w:rPr>
      </w:pPr>
    </w:p>
    <w:p>
      <w:pPr>
        <w:tabs>
          <w:tab w:val="left" w:pos="4276"/>
        </w:tabs>
        <w:spacing w:after="280" w:line="360" w:lineRule="auto"/>
        <w:ind w:left="1429" w:right="705"/>
        <w:jc w:val="both"/>
        <w:rPr>
          <w:b/>
          <w:sz w:val="28"/>
          <w:szCs w:val="28"/>
        </w:rPr>
      </w:pPr>
      <w:r>
        <w:rPr>
          <w:b/>
          <w:sz w:val="28"/>
          <w:szCs w:val="28"/>
        </w:rPr>
        <w:t>:</w:t>
      </w:r>
    </w:p>
    <w:p>
      <w:pPr>
        <w:tabs>
          <w:tab w:val="left" w:pos="4276"/>
        </w:tabs>
        <w:spacing w:after="280" w:line="360" w:lineRule="auto"/>
        <w:ind w:left="1429" w:right="705"/>
        <w:jc w:val="both"/>
        <w:rPr>
          <w:rFonts w:ascii="Georgia" w:hAnsi="Georgia" w:eastAsia="Georgia" w:cs="Georgia"/>
          <w:sz w:val="18"/>
          <w:szCs w:val="18"/>
        </w:rPr>
      </w:pPr>
    </w:p>
    <w:p>
      <w:pPr>
        <w:tabs>
          <w:tab w:val="left" w:pos="4276"/>
        </w:tabs>
        <w:spacing w:after="280" w:line="360" w:lineRule="auto"/>
        <w:ind w:left="1429" w:right="705"/>
        <w:jc w:val="both"/>
        <w:rPr>
          <w:rFonts w:eastAsia="TimesNewRoman"/>
          <w:bCs/>
        </w:rPr>
      </w:pPr>
      <w:r>
        <w:rPr>
          <w:rFonts w:ascii="Georgia" w:hAnsi="Georgia" w:eastAsia="Georgia" w:cs="Georgia"/>
          <w:sz w:val="18"/>
          <w:szCs w:val="18"/>
        </w:rPr>
        <w:t xml:space="preserve">                                                          </w:t>
      </w:r>
      <w:r>
        <w:rPr>
          <w:rFonts w:eastAsia="TimesNewRoman"/>
          <w:bCs/>
        </w:rPr>
        <w:t>Fig.5.5</w:t>
      </w:r>
    </w:p>
    <w:p>
      <w:pPr>
        <w:tabs>
          <w:tab w:val="left" w:pos="4276"/>
        </w:tabs>
        <w:spacing w:after="280" w:line="360" w:lineRule="auto"/>
        <w:ind w:left="1429" w:right="705"/>
        <w:jc w:val="both"/>
        <w:rPr>
          <w:rFonts w:eastAsia="TimesNewRoman"/>
          <w:bCs/>
        </w:rPr>
      </w:pPr>
    </w:p>
    <w:p>
      <w:pPr>
        <w:tabs>
          <w:tab w:val="left" w:pos="4276"/>
        </w:tabs>
        <w:spacing w:after="280" w:line="360" w:lineRule="auto"/>
        <w:ind w:left="1429" w:right="705"/>
        <w:jc w:val="both"/>
        <w:rPr>
          <w:rFonts w:eastAsia="TimesNewRoman"/>
          <w:bCs/>
        </w:rPr>
      </w:pPr>
    </w:p>
    <w:p>
      <w:pPr>
        <w:tabs>
          <w:tab w:val="left" w:pos="4276"/>
        </w:tabs>
        <w:spacing w:after="280" w:line="360" w:lineRule="auto"/>
        <w:ind w:left="1429" w:right="705"/>
        <w:jc w:val="both"/>
        <w:rPr>
          <w:rFonts w:eastAsia="TimesNewRoman"/>
          <w:bCs/>
        </w:rPr>
      </w:pPr>
    </w:p>
    <w:p>
      <w:pPr>
        <w:tabs>
          <w:tab w:val="left" w:pos="4276"/>
        </w:tabs>
        <w:spacing w:after="280" w:line="360" w:lineRule="auto"/>
        <w:ind w:right="705"/>
        <w:jc w:val="both"/>
        <w:rPr>
          <w:rFonts w:ascii="Georgia" w:hAnsi="Georgia" w:eastAsia="Georgia" w:cs="Georgia"/>
          <w:sz w:val="18"/>
          <w:szCs w:val="18"/>
        </w:rPr>
      </w:pPr>
    </w:p>
    <w:p>
      <w:pPr>
        <w:spacing w:line="360" w:lineRule="auto"/>
        <w:jc w:val="both"/>
        <w:rPr>
          <w:b/>
          <w:bCs/>
          <w:sz w:val="72"/>
        </w:rPr>
      </w:pPr>
      <w:r>
        <w:rPr>
          <w:lang w:eastAsia="en-US"/>
        </w:rPr>
        <w:pict>
          <v:group id="_x0000_s1345" o:spid="_x0000_s1345" o:spt="203" style="position:absolute;left:0pt;margin-left:18.75pt;margin-top:5.4pt;height:108pt;width:282.15pt;z-index:251722752;mso-width-relative:page;mso-height-relative:page;" coordorigin="1470,1242" coordsize="5643,2160">
            <o:lock v:ext="edit"/>
            <v:line id="_x0000_s1346" o:spid="_x0000_s1346" o:spt="20" style="position:absolute;left:2437;top:1242;height:2160;width:0;" coordsize="21600,21600">
              <v:path arrowok="t"/>
              <v:fill focussize="0,0"/>
              <v:stroke weight="0.737007874015748pt" joinstyle="miter"/>
              <v:imagedata o:title=""/>
              <o:lock v:ext="edit"/>
            </v:line>
            <v:line id="_x0000_s1347" o:spid="_x0000_s1347" o:spt="20" style="position:absolute;left:1470;top:2683;height:0;width:5643;" coordsize="21600,21600">
              <v:path arrowok="t"/>
              <v:fill focussize="0,0"/>
              <v:stroke weight="0.737007874015748pt" joinstyle="miter"/>
              <v:imagedata o:title=""/>
              <o:lock v:ext="edit"/>
            </v:line>
          </v:group>
        </w:pict>
      </w:r>
      <w:r>
        <w:tab/>
      </w:r>
      <w:r>
        <w:t xml:space="preserve">             </w:t>
      </w:r>
      <w:r>
        <w:rPr>
          <w:b/>
          <w:bCs/>
          <w:sz w:val="96"/>
          <w:szCs w:val="96"/>
        </w:rPr>
        <w:t>C</w:t>
      </w:r>
      <w:r>
        <w:rPr>
          <w:b/>
          <w:bCs/>
          <w:sz w:val="52"/>
        </w:rPr>
        <w:t>HAPTER #</w:t>
      </w:r>
      <w:r>
        <w:rPr>
          <w:b/>
          <w:bCs/>
          <w:sz w:val="72"/>
        </w:rPr>
        <w:t xml:space="preserve"> 6</w:t>
      </w:r>
    </w:p>
    <w:p>
      <w:pPr>
        <w:spacing w:line="360" w:lineRule="auto"/>
        <w:jc w:val="both"/>
        <w:rPr>
          <w:b/>
          <w:bCs/>
          <w:sz w:val="56"/>
          <w:szCs w:val="56"/>
          <w:u w:val="single"/>
        </w:rPr>
      </w:pPr>
      <w:r>
        <w:rPr>
          <w:b/>
          <w:bCs/>
          <w:sz w:val="56"/>
          <w:szCs w:val="56"/>
        </w:rPr>
        <w:tab/>
      </w:r>
      <w:r>
        <w:rPr>
          <w:b/>
          <w:bCs/>
          <w:sz w:val="56"/>
          <w:szCs w:val="56"/>
        </w:rPr>
        <w:t xml:space="preserve">       </w:t>
      </w:r>
      <w:r>
        <w:rPr>
          <w:b/>
          <w:bCs/>
          <w:sz w:val="56"/>
          <w:szCs w:val="56"/>
          <w:u w:val="single"/>
        </w:rPr>
        <w:t xml:space="preserve">Output screens     </w:t>
      </w:r>
    </w:p>
    <w:p>
      <w:pPr>
        <w:spacing w:line="360" w:lineRule="auto"/>
        <w:jc w:val="both"/>
        <w:rPr>
          <w:b/>
          <w:bCs/>
        </w:rPr>
      </w:pPr>
      <w:r>
        <w:rPr>
          <w:bCs/>
        </w:rPr>
        <w:t xml:space="preserve">                                                     </w:t>
      </w:r>
      <w:r>
        <w:rPr>
          <w:b/>
          <w:bCs/>
        </w:rPr>
        <w:t>HOME PAGE</w:t>
      </w:r>
    </w:p>
    <w:p>
      <w:pPr>
        <w:spacing w:line="360" w:lineRule="auto"/>
        <w:ind w:left="-810"/>
        <w:jc w:val="both"/>
        <w:rPr>
          <w:bCs/>
        </w:rPr>
      </w:pPr>
      <w:r>
        <w:rPr>
          <w:bCs/>
          <w:lang w:eastAsia="en-US"/>
        </w:rPr>
        <w:drawing>
          <wp:inline distT="0" distB="0" distL="0" distR="0">
            <wp:extent cx="6766560" cy="51206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rcRect/>
                    <a:stretch>
                      <a:fillRect/>
                    </a:stretch>
                  </pic:blipFill>
                  <pic:spPr>
                    <a:xfrm>
                      <a:off x="0" y="0"/>
                      <a:ext cx="6766560" cy="5120640"/>
                    </a:xfrm>
                    <a:prstGeom prst="rect">
                      <a:avLst/>
                    </a:prstGeom>
                    <a:noFill/>
                    <a:ln w="9525">
                      <a:noFill/>
                      <a:miter lim="800000"/>
                      <a:headEnd/>
                      <a:tailEnd/>
                    </a:ln>
                  </pic:spPr>
                </pic:pic>
              </a:graphicData>
            </a:graphic>
          </wp:inline>
        </w:drawing>
      </w:r>
    </w:p>
    <w:p>
      <w:pPr>
        <w:spacing w:line="360" w:lineRule="auto"/>
        <w:jc w:val="both"/>
        <w:rPr>
          <w:b/>
          <w:bCs/>
          <w:sz w:val="56"/>
          <w:szCs w:val="56"/>
          <w:u w:val="single"/>
        </w:rPr>
      </w:pPr>
    </w:p>
    <w:p>
      <w:pPr>
        <w:spacing w:line="360" w:lineRule="auto"/>
        <w:jc w:val="both"/>
        <w:rPr>
          <w:b/>
          <w:bCs/>
          <w:sz w:val="56"/>
          <w:szCs w:val="56"/>
          <w:u w:val="single"/>
        </w:rPr>
      </w:pPr>
      <w:r>
        <w:rPr>
          <w:b/>
          <w:bCs/>
          <w:sz w:val="56"/>
          <w:szCs w:val="56"/>
          <w:u w:val="single"/>
        </w:rPr>
        <w:t xml:space="preserve">                   </w:t>
      </w:r>
    </w:p>
    <w:p>
      <w:pPr>
        <w:spacing w:line="360" w:lineRule="auto"/>
        <w:rPr>
          <w:b/>
          <w:bCs/>
          <w:sz w:val="56"/>
          <w:szCs w:val="56"/>
          <w:u w:val="single"/>
        </w:rPr>
      </w:pPr>
    </w:p>
    <w:p>
      <w:pPr>
        <w:spacing w:line="360" w:lineRule="auto"/>
        <w:jc w:val="center"/>
        <w:rPr>
          <w:b/>
          <w:bCs/>
          <w:sz w:val="56"/>
          <w:szCs w:val="56"/>
          <w:u w:val="single"/>
        </w:rPr>
      </w:pPr>
    </w:p>
    <w:p>
      <w:pPr>
        <w:spacing w:line="360" w:lineRule="auto"/>
        <w:jc w:val="center"/>
        <w:rPr>
          <w:b/>
          <w:bCs/>
        </w:rPr>
      </w:pPr>
      <w:r>
        <w:rPr>
          <w:b/>
          <w:bCs/>
        </w:rPr>
        <w:t>REGISTRATION PAGE</w:t>
      </w:r>
    </w:p>
    <w:p>
      <w:pPr>
        <w:spacing w:line="360" w:lineRule="auto"/>
        <w:jc w:val="center"/>
        <w:rPr>
          <w:b/>
          <w:bCs/>
          <w:sz w:val="56"/>
          <w:szCs w:val="56"/>
          <w:u w:val="single"/>
        </w:rPr>
      </w:pPr>
    </w:p>
    <w:p>
      <w:pPr>
        <w:spacing w:line="360" w:lineRule="auto"/>
        <w:ind w:left="-720"/>
        <w:jc w:val="both"/>
        <w:rPr>
          <w:b/>
          <w:bCs/>
          <w:sz w:val="56"/>
          <w:szCs w:val="56"/>
          <w:u w:val="single"/>
        </w:rPr>
      </w:pPr>
      <w:r>
        <w:rPr>
          <w:b/>
          <w:bCs/>
          <w:sz w:val="56"/>
          <w:szCs w:val="56"/>
          <w:lang w:eastAsia="en-US"/>
        </w:rPr>
        <w:drawing>
          <wp:inline distT="0" distB="0" distL="0" distR="0">
            <wp:extent cx="6726555" cy="539877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srcRect/>
                    <a:stretch>
                      <a:fillRect/>
                    </a:stretch>
                  </pic:blipFill>
                  <pic:spPr>
                    <a:xfrm>
                      <a:off x="0" y="0"/>
                      <a:ext cx="6726555" cy="5398770"/>
                    </a:xfrm>
                    <a:prstGeom prst="rect">
                      <a:avLst/>
                    </a:prstGeom>
                    <a:noFill/>
                    <a:ln w="9525">
                      <a:noFill/>
                      <a:miter lim="800000"/>
                      <a:headEnd/>
                      <a:tailEnd/>
                    </a:ln>
                  </pic:spPr>
                </pic:pic>
              </a:graphicData>
            </a:graphic>
          </wp:inline>
        </w:drawing>
      </w:r>
      <w:r>
        <w:rPr>
          <w:b/>
          <w:bCs/>
          <w:sz w:val="56"/>
          <w:szCs w:val="56"/>
          <w:u w:val="single"/>
        </w:rPr>
        <w:t xml:space="preserve">                          </w:t>
      </w:r>
    </w:p>
    <w:p>
      <w:pPr>
        <w:spacing w:line="360" w:lineRule="auto"/>
        <w:jc w:val="both"/>
      </w:pPr>
    </w:p>
    <w:p>
      <w:pPr>
        <w:spacing w:line="360" w:lineRule="auto"/>
        <w:jc w:val="both"/>
        <w:rPr>
          <w:b/>
          <w:bCs/>
        </w:rPr>
      </w:pPr>
      <w:r>
        <w:rPr>
          <w:b/>
          <w:bCs/>
        </w:rPr>
        <w:t xml:space="preserve">                                                 </w:t>
      </w: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center"/>
        <w:rPr>
          <w:b/>
          <w:bCs/>
        </w:rPr>
      </w:pPr>
      <w:r>
        <w:rPr>
          <w:b/>
          <w:bCs/>
        </w:rPr>
        <w:t>LOGIN PAGE</w:t>
      </w:r>
    </w:p>
    <w:p>
      <w:pPr>
        <w:spacing w:line="360" w:lineRule="auto"/>
        <w:ind w:left="-720"/>
        <w:rPr>
          <w:rFonts w:ascii="Monotype Corsiva" w:hAnsi="Monotype Corsiva"/>
          <w:b/>
          <w:bCs/>
          <w:sz w:val="72"/>
        </w:rPr>
      </w:pPr>
    </w:p>
    <w:p>
      <w:pPr>
        <w:spacing w:line="360" w:lineRule="auto"/>
        <w:ind w:left="-720"/>
      </w:pPr>
      <w:r>
        <w:rPr>
          <w:rFonts w:ascii="Monotype Corsiva" w:hAnsi="Monotype Corsiva"/>
          <w:b/>
          <w:bCs/>
          <w:sz w:val="72"/>
          <w:lang w:eastAsia="en-US"/>
        </w:rPr>
        <w:drawing>
          <wp:inline distT="0" distB="0" distL="0" distR="0">
            <wp:extent cx="6527800" cy="575691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srcRect/>
                    <a:stretch>
                      <a:fillRect/>
                    </a:stretch>
                  </pic:blipFill>
                  <pic:spPr>
                    <a:xfrm>
                      <a:off x="0" y="0"/>
                      <a:ext cx="6527800" cy="5756910"/>
                    </a:xfrm>
                    <a:prstGeom prst="rect">
                      <a:avLst/>
                    </a:prstGeom>
                    <a:noFill/>
                    <a:ln w="9525">
                      <a:noFill/>
                      <a:miter lim="800000"/>
                      <a:headEnd/>
                      <a:tailEnd/>
                    </a:ln>
                  </pic:spPr>
                </pic:pic>
              </a:graphicData>
            </a:graphic>
          </wp:inline>
        </w:drawing>
      </w:r>
      <w:r>
        <w:rPr>
          <w:rFonts w:ascii="Monotype Corsiva" w:hAnsi="Monotype Corsiva"/>
          <w:b/>
          <w:bCs/>
          <w:sz w:val="72"/>
        </w:rPr>
        <w:t xml:space="preserve">      </w:t>
      </w:r>
      <w:r>
        <w:tab/>
      </w:r>
    </w:p>
    <w:p>
      <w:pPr>
        <w:pStyle w:val="17"/>
        <w:spacing w:before="280" w:after="280"/>
      </w:pPr>
    </w:p>
    <w:p>
      <w:pPr>
        <w:pStyle w:val="17"/>
        <w:spacing w:before="280" w:after="280"/>
        <w:rPr>
          <w:rFonts w:ascii="Georgia" w:hAnsi="Georgia"/>
          <w:b/>
          <w:i/>
          <w:iCs/>
          <w:u w:val="single"/>
        </w:rPr>
      </w:pPr>
    </w:p>
    <w:p>
      <w:pPr>
        <w:pStyle w:val="17"/>
        <w:spacing w:before="280" w:after="280"/>
        <w:jc w:val="both"/>
        <w:rPr>
          <w:b/>
          <w:iCs/>
          <w:sz w:val="24"/>
        </w:rPr>
      </w:pPr>
      <w:r>
        <w:rPr>
          <w:iCs/>
          <w:sz w:val="24"/>
        </w:rPr>
        <w:t xml:space="preserve">                                               </w:t>
      </w:r>
      <w:r>
        <w:rPr>
          <w:b/>
          <w:iCs/>
          <w:sz w:val="24"/>
        </w:rPr>
        <w:t>WELCOME USER PAGE</w:t>
      </w:r>
    </w:p>
    <w:p>
      <w:pPr>
        <w:pStyle w:val="17"/>
        <w:spacing w:before="280" w:after="280"/>
        <w:jc w:val="both"/>
        <w:rPr>
          <w:b/>
          <w:iCs/>
          <w:sz w:val="24"/>
        </w:rPr>
      </w:pPr>
    </w:p>
    <w:p>
      <w:pPr>
        <w:pStyle w:val="17"/>
        <w:spacing w:before="280" w:after="280"/>
        <w:ind w:left="-720"/>
        <w:jc w:val="center"/>
        <w:rPr>
          <w:b/>
          <w:i/>
          <w:iCs/>
          <w:u w:val="single"/>
        </w:rPr>
      </w:pPr>
      <w:r>
        <w:rPr>
          <w:b/>
          <w:i/>
          <w:iCs/>
          <w:lang w:eastAsia="en-US"/>
        </w:rPr>
        <w:drawing>
          <wp:inline distT="0" distB="0" distL="0" distR="0">
            <wp:extent cx="6520180" cy="52158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srcRect/>
                    <a:stretch>
                      <a:fillRect/>
                    </a:stretch>
                  </pic:blipFill>
                  <pic:spPr>
                    <a:xfrm>
                      <a:off x="0" y="0"/>
                      <a:ext cx="6520180" cy="5215890"/>
                    </a:xfrm>
                    <a:prstGeom prst="rect">
                      <a:avLst/>
                    </a:prstGeom>
                    <a:noFill/>
                    <a:ln w="9525">
                      <a:noFill/>
                      <a:miter lim="800000"/>
                      <a:headEnd/>
                      <a:tailEnd/>
                    </a:ln>
                  </pic:spPr>
                </pic:pic>
              </a:graphicData>
            </a:graphic>
          </wp:inline>
        </w:drawing>
      </w:r>
    </w:p>
    <w:p>
      <w:pPr>
        <w:pStyle w:val="17"/>
        <w:spacing w:before="280" w:after="280"/>
        <w:jc w:val="both"/>
        <w:rPr>
          <w:b/>
          <w:i/>
          <w:iCs/>
          <w:u w:val="single"/>
        </w:rPr>
      </w:pPr>
    </w:p>
    <w:p>
      <w:pPr>
        <w:pStyle w:val="17"/>
        <w:spacing w:before="280" w:after="280"/>
        <w:jc w:val="both"/>
        <w:rPr>
          <w:b/>
          <w:i/>
          <w:iCs/>
          <w:u w:val="single"/>
        </w:rPr>
      </w:pPr>
    </w:p>
    <w:p>
      <w:pPr>
        <w:pStyle w:val="17"/>
        <w:spacing w:before="280" w:after="280"/>
        <w:jc w:val="both"/>
        <w:rPr>
          <w:b/>
          <w:i/>
          <w:iCs/>
          <w:u w:val="single"/>
        </w:rPr>
      </w:pPr>
    </w:p>
    <w:p>
      <w:pPr>
        <w:pStyle w:val="17"/>
        <w:spacing w:before="280" w:after="280"/>
        <w:jc w:val="both"/>
        <w:rPr>
          <w:b/>
          <w:i/>
          <w:iCs/>
          <w:u w:val="single"/>
        </w:rPr>
      </w:pPr>
    </w:p>
    <w:p>
      <w:pPr>
        <w:pStyle w:val="17"/>
        <w:spacing w:before="280" w:after="280"/>
        <w:jc w:val="both"/>
        <w:rPr>
          <w:b/>
          <w:i/>
          <w:iCs/>
          <w:u w:val="single"/>
        </w:rPr>
      </w:pPr>
    </w:p>
    <w:p>
      <w:pPr>
        <w:spacing w:after="280" w:line="360" w:lineRule="auto"/>
        <w:rPr>
          <w:b/>
        </w:rPr>
      </w:pPr>
      <w:r>
        <w:t xml:space="preserve">                                                       </w:t>
      </w:r>
      <w:r>
        <w:rPr>
          <w:b/>
        </w:rPr>
        <w:t xml:space="preserve"> SEARCH TRAIN PAGE</w:t>
      </w:r>
    </w:p>
    <w:p>
      <w:pPr>
        <w:spacing w:after="280" w:line="360" w:lineRule="auto"/>
        <w:ind w:left="-540"/>
      </w:pPr>
      <w:r>
        <w:rPr>
          <w:lang w:eastAsia="en-US"/>
        </w:rPr>
        <w:drawing>
          <wp:inline distT="0" distB="0" distL="0" distR="0">
            <wp:extent cx="6496050" cy="61702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srcRect/>
                    <a:stretch>
                      <a:fillRect/>
                    </a:stretch>
                  </pic:blipFill>
                  <pic:spPr>
                    <a:xfrm>
                      <a:off x="0" y="0"/>
                      <a:ext cx="6496050" cy="6170295"/>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VIEW AVAILABLE TRAINS</w:t>
      </w:r>
    </w:p>
    <w:p>
      <w:pPr>
        <w:spacing w:after="280" w:line="360" w:lineRule="auto"/>
        <w:jc w:val="center"/>
        <w:rPr>
          <w:b/>
        </w:rPr>
      </w:pPr>
    </w:p>
    <w:p>
      <w:pPr>
        <w:spacing w:after="280" w:line="360" w:lineRule="auto"/>
        <w:ind w:left="-450"/>
        <w:jc w:val="center"/>
        <w:rPr>
          <w:b/>
        </w:rPr>
      </w:pPr>
      <w:r>
        <w:rPr>
          <w:b/>
          <w:lang w:eastAsia="en-US"/>
        </w:rPr>
        <w:drawing>
          <wp:inline distT="0" distB="0" distL="0" distR="0">
            <wp:extent cx="6242050" cy="480250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srcRect/>
                    <a:stretch>
                      <a:fillRect/>
                    </a:stretch>
                  </pic:blipFill>
                  <pic:spPr>
                    <a:xfrm>
                      <a:off x="0" y="0"/>
                      <a:ext cx="6242050" cy="4802505"/>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ENTER PASSENGER DETAILS</w:t>
      </w:r>
    </w:p>
    <w:p>
      <w:pPr>
        <w:spacing w:after="280" w:line="360" w:lineRule="auto"/>
        <w:jc w:val="center"/>
        <w:rPr>
          <w:b/>
        </w:rPr>
      </w:pPr>
    </w:p>
    <w:p>
      <w:pPr>
        <w:spacing w:after="280" w:line="360" w:lineRule="auto"/>
        <w:ind w:left="-540"/>
        <w:jc w:val="center"/>
      </w:pPr>
      <w:r>
        <w:rPr>
          <w:lang w:eastAsia="en-US"/>
        </w:rPr>
        <w:drawing>
          <wp:inline distT="0" distB="0" distL="0" distR="0">
            <wp:extent cx="6360795" cy="587629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srcRect/>
                    <a:stretch>
                      <a:fillRect/>
                    </a:stretch>
                  </pic:blipFill>
                  <pic:spPr>
                    <a:xfrm>
                      <a:off x="0" y="0"/>
                      <a:ext cx="6360795" cy="5876290"/>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PAYMENT PAGE</w:t>
      </w:r>
    </w:p>
    <w:p>
      <w:pPr>
        <w:spacing w:after="280" w:line="360" w:lineRule="auto"/>
        <w:jc w:val="center"/>
        <w:rPr>
          <w:b/>
        </w:rPr>
      </w:pPr>
    </w:p>
    <w:p>
      <w:pPr>
        <w:spacing w:after="280" w:line="360" w:lineRule="auto"/>
        <w:ind w:left="-450"/>
        <w:jc w:val="center"/>
        <w:rPr>
          <w:b/>
        </w:rPr>
      </w:pPr>
      <w:r>
        <w:rPr>
          <w:b/>
          <w:lang w:eastAsia="en-US"/>
        </w:rPr>
        <w:drawing>
          <wp:inline distT="0" distB="0" distL="0" distR="0">
            <wp:extent cx="6281420" cy="5565775"/>
            <wp:effectExtent l="1905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srcRect/>
                    <a:stretch>
                      <a:fillRect/>
                    </a:stretch>
                  </pic:blipFill>
                  <pic:spPr>
                    <a:xfrm>
                      <a:off x="0" y="0"/>
                      <a:ext cx="6281420" cy="5565775"/>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BOOKING PAGE</w:t>
      </w:r>
    </w:p>
    <w:p>
      <w:pPr>
        <w:spacing w:after="280" w:line="360" w:lineRule="auto"/>
        <w:rPr>
          <w:b/>
        </w:rPr>
      </w:pPr>
    </w:p>
    <w:p>
      <w:pPr>
        <w:spacing w:after="280" w:line="360" w:lineRule="auto"/>
        <w:ind w:left="-630"/>
      </w:pPr>
      <w:r>
        <w:rPr>
          <w:lang w:eastAsia="en-US"/>
        </w:rPr>
        <w:drawing>
          <wp:inline distT="0" distB="0" distL="0" distR="0">
            <wp:extent cx="6527800" cy="446087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srcRect/>
                    <a:stretch>
                      <a:fillRect/>
                    </a:stretch>
                  </pic:blipFill>
                  <pic:spPr>
                    <a:xfrm>
                      <a:off x="0" y="0"/>
                      <a:ext cx="6527800" cy="4460875"/>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ADMIN HOME PAGE</w:t>
      </w:r>
    </w:p>
    <w:p>
      <w:pPr>
        <w:spacing w:after="280" w:line="360" w:lineRule="auto"/>
        <w:jc w:val="center"/>
        <w:rPr>
          <w:b/>
        </w:rPr>
      </w:pPr>
    </w:p>
    <w:p>
      <w:pPr>
        <w:spacing w:after="280" w:line="360" w:lineRule="auto"/>
        <w:ind w:left="-630"/>
      </w:pPr>
      <w:r>
        <w:rPr>
          <w:lang w:eastAsia="en-US"/>
        </w:rPr>
        <w:drawing>
          <wp:inline distT="0" distB="0" distL="0" distR="0">
            <wp:extent cx="6567805" cy="6193790"/>
            <wp:effectExtent l="1905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srcRect/>
                    <a:stretch>
                      <a:fillRect/>
                    </a:stretch>
                  </pic:blipFill>
                  <pic:spPr>
                    <a:xfrm>
                      <a:off x="0" y="0"/>
                      <a:ext cx="6567805" cy="6193790"/>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ADD NEW TRAIN DETAILS PAGE</w:t>
      </w:r>
    </w:p>
    <w:p>
      <w:pPr>
        <w:spacing w:after="280" w:line="360" w:lineRule="auto"/>
        <w:jc w:val="center"/>
        <w:rPr>
          <w:b/>
        </w:rPr>
      </w:pPr>
    </w:p>
    <w:p>
      <w:pPr>
        <w:spacing w:after="280" w:line="360" w:lineRule="auto"/>
        <w:ind w:left="-900"/>
      </w:pPr>
      <w:r>
        <w:rPr>
          <w:lang w:eastAsia="en-US"/>
        </w:rPr>
        <w:drawing>
          <wp:inline distT="0" distB="0" distL="0" distR="0">
            <wp:extent cx="6567805" cy="4063365"/>
            <wp:effectExtent l="1905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srcRect/>
                    <a:stretch>
                      <a:fillRect/>
                    </a:stretch>
                  </pic:blipFill>
                  <pic:spPr>
                    <a:xfrm>
                      <a:off x="0" y="0"/>
                      <a:ext cx="6567805" cy="4063365"/>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ADD NEW TRAIN ROUTE</w:t>
      </w:r>
    </w:p>
    <w:p>
      <w:pPr>
        <w:spacing w:after="280" w:line="360" w:lineRule="auto"/>
        <w:ind w:left="-810"/>
      </w:pPr>
      <w:r>
        <w:rPr>
          <w:lang w:eastAsia="en-US"/>
        </w:rPr>
        <w:drawing>
          <wp:inline distT="0" distB="0" distL="0" distR="0">
            <wp:extent cx="6726555" cy="58121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a:srcRect/>
                    <a:stretch>
                      <a:fillRect/>
                    </a:stretch>
                  </pic:blipFill>
                  <pic:spPr>
                    <a:xfrm>
                      <a:off x="0" y="0"/>
                      <a:ext cx="6726555" cy="5812155"/>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VIEW ALL TRAIN DETAILS</w:t>
      </w:r>
    </w:p>
    <w:p>
      <w:pPr>
        <w:spacing w:after="280" w:line="360" w:lineRule="auto"/>
        <w:ind w:left="-810"/>
      </w:pPr>
      <w:r>
        <w:rPr>
          <w:lang w:eastAsia="en-US"/>
        </w:rPr>
        <w:drawing>
          <wp:inline distT="0" distB="0" distL="0" distR="0">
            <wp:extent cx="6806565" cy="58362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srcRect/>
                    <a:stretch>
                      <a:fillRect/>
                    </a:stretch>
                  </pic:blipFill>
                  <pic:spPr>
                    <a:xfrm>
                      <a:off x="0" y="0"/>
                      <a:ext cx="6806565" cy="5836285"/>
                    </a:xfrm>
                    <a:prstGeom prst="rect">
                      <a:avLst/>
                    </a:prstGeom>
                    <a:noFill/>
                    <a:ln w="9525">
                      <a:noFill/>
                      <a:miter lim="800000"/>
                      <a:headEnd/>
                      <a:tailEnd/>
                    </a:ln>
                  </pic:spPr>
                </pic:pic>
              </a:graphicData>
            </a:graphic>
          </wp:inline>
        </w:drawing>
      </w:r>
    </w:p>
    <w:p>
      <w:pPr>
        <w:spacing w:after="280" w:line="360" w:lineRule="auto"/>
      </w:pPr>
    </w:p>
    <w:p>
      <w:pPr>
        <w:spacing w:after="280" w:line="360" w:lineRule="auto"/>
      </w:pPr>
    </w:p>
    <w:p>
      <w:pPr>
        <w:spacing w:after="280" w:line="360" w:lineRule="auto"/>
      </w:pPr>
    </w:p>
    <w:p>
      <w:pPr>
        <w:spacing w:after="280" w:line="360" w:lineRule="auto"/>
      </w:pPr>
    </w:p>
    <w:p>
      <w:pPr>
        <w:spacing w:after="280" w:line="360" w:lineRule="auto"/>
        <w:jc w:val="center"/>
        <w:rPr>
          <w:b/>
        </w:rPr>
      </w:pPr>
      <w:r>
        <w:rPr>
          <w:b/>
        </w:rPr>
        <w:t>VIEW ALL ROUTES</w:t>
      </w:r>
    </w:p>
    <w:p>
      <w:pPr>
        <w:spacing w:after="280" w:line="360" w:lineRule="auto"/>
        <w:ind w:left="-540"/>
      </w:pPr>
      <w:r>
        <w:rPr>
          <w:lang w:eastAsia="en-US"/>
        </w:rPr>
        <w:drawing>
          <wp:inline distT="0" distB="0" distL="0" distR="0">
            <wp:extent cx="6400800" cy="5661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4"/>
                    <a:srcRect/>
                    <a:stretch>
                      <a:fillRect/>
                    </a:stretch>
                  </pic:blipFill>
                  <pic:spPr>
                    <a:xfrm>
                      <a:off x="0" y="0"/>
                      <a:ext cx="6400800" cy="5661025"/>
                    </a:xfrm>
                    <a:prstGeom prst="rect">
                      <a:avLst/>
                    </a:prstGeom>
                    <a:noFill/>
                    <a:ln w="9525">
                      <a:noFill/>
                      <a:miter lim="800000"/>
                      <a:headEnd/>
                      <a:tailEnd/>
                    </a:ln>
                  </pic:spPr>
                </pic:pic>
              </a:graphicData>
            </a:graphic>
          </wp:inline>
        </w:drawing>
      </w:r>
    </w:p>
    <w:p>
      <w:pPr>
        <w:spacing w:line="360" w:lineRule="auto"/>
        <w:ind w:left="709" w:firstLine="709"/>
        <w:jc w:val="both"/>
        <w:rPr>
          <w:b/>
          <w:bCs/>
          <w:sz w:val="96"/>
          <w:szCs w:val="96"/>
        </w:rPr>
      </w:pPr>
    </w:p>
    <w:p>
      <w:pPr>
        <w:spacing w:line="360" w:lineRule="auto"/>
        <w:ind w:left="709" w:firstLine="709"/>
        <w:jc w:val="both"/>
        <w:rPr>
          <w:b/>
          <w:bCs/>
          <w:sz w:val="96"/>
          <w:szCs w:val="96"/>
        </w:rPr>
      </w:pPr>
    </w:p>
    <w:p>
      <w:pPr>
        <w:spacing w:line="360" w:lineRule="auto"/>
        <w:ind w:left="709" w:firstLine="709"/>
        <w:jc w:val="both"/>
        <w:rPr>
          <w:b/>
          <w:bCs/>
          <w:sz w:val="72"/>
        </w:rPr>
      </w:pPr>
      <w:r>
        <w:pict>
          <v:group id="_x0000_s1107" o:spid="_x0000_s1107" o:spt="203" style="position:absolute;left:0pt;flip:y;margin-left:20.25pt;margin-top:36.7pt;height:76.5pt;width:282.9pt;z-index:251666432;mso-width-relative:page;mso-height-relative:page;" coordorigin="225,122" coordsize="5643,2160">
            <o:lock v:ext="edit" text="t"/>
            <v:line id="_x0000_s1108" o:spid="_x0000_s1108" o:spt="20" style="position:absolute;left:1194;top:122;height:2160;width:0;" coordsize="21600,21600">
              <v:path arrowok="t"/>
              <v:fill focussize="0,0"/>
              <v:stroke weight="0.737007874015748pt" joinstyle="miter"/>
              <v:imagedata o:title=""/>
              <o:lock v:ext="edit"/>
            </v:line>
            <v:line id="_x0000_s1109" o:spid="_x0000_s1109" o:spt="20" style="position:absolute;left:225;top:1562;height:0;width:5643;" coordsize="21600,21600">
              <v:path arrowok="t"/>
              <v:fill focussize="0,0"/>
              <v:stroke weight="0.737007874015748pt" joinstyle="miter"/>
              <v:imagedata o:title=""/>
              <o:lock v:ext="edit"/>
            </v:line>
          </v:group>
        </w:pict>
      </w:r>
      <w:r>
        <w:rPr>
          <w:b/>
          <w:bCs/>
          <w:sz w:val="96"/>
          <w:szCs w:val="96"/>
        </w:rPr>
        <w:t>C</w:t>
      </w:r>
      <w:r>
        <w:rPr>
          <w:b/>
          <w:bCs/>
          <w:sz w:val="52"/>
        </w:rPr>
        <w:t>HAPTER #</w:t>
      </w:r>
      <w:r>
        <w:rPr>
          <w:b/>
          <w:bCs/>
          <w:sz w:val="72"/>
        </w:rPr>
        <w:t xml:space="preserve"> 7</w:t>
      </w:r>
    </w:p>
    <w:p>
      <w:pPr>
        <w:spacing w:line="360" w:lineRule="auto"/>
        <w:ind w:left="709" w:firstLine="709"/>
        <w:jc w:val="both"/>
        <w:rPr>
          <w:b/>
          <w:bCs/>
          <w:sz w:val="72"/>
        </w:rPr>
      </w:pPr>
      <w:r>
        <w:rPr>
          <w:rFonts w:eastAsia="Times New Roman"/>
          <w:b/>
          <w:bCs/>
          <w:i/>
          <w:iCs/>
          <w:color w:val="000000"/>
          <w:sz w:val="56"/>
          <w:szCs w:val="56"/>
          <w:u w:val="single"/>
          <w:shd w:val="clear" w:color="auto" w:fill="FFFFFF"/>
          <w:lang w:eastAsia="ar-SA"/>
        </w:rPr>
        <w:t>Coding</w:t>
      </w:r>
    </w:p>
    <w:p>
      <w:pPr>
        <w:spacing w:line="360" w:lineRule="auto"/>
        <w:rPr>
          <w:rFonts w:ascii="Monotype Corsiva" w:hAnsi="Monotype Corsiva" w:eastAsia="Times New Roman" w:cs="Arial"/>
          <w:bCs/>
          <w:iCs/>
          <w:color w:val="000000"/>
          <w:sz w:val="56"/>
          <w:szCs w:val="56"/>
          <w:u w:val="double"/>
          <w:shd w:val="clear" w:color="auto" w:fill="FFFFFF"/>
          <w:lang w:eastAsia="ar-SA"/>
        </w:rPr>
      </w:pPr>
      <w:r>
        <w:rPr>
          <w:rFonts w:ascii="Monotype Corsiva" w:hAnsi="Monotype Corsiva" w:eastAsia="Times New Roman" w:cs="Arial"/>
          <w:bCs/>
          <w:iCs/>
          <w:color w:val="000000"/>
          <w:sz w:val="56"/>
          <w:szCs w:val="56"/>
          <w:u w:val="double"/>
          <w:shd w:val="clear" w:color="auto" w:fill="FFFFFF"/>
          <w:lang w:eastAsia="ar-SA"/>
        </w:rPr>
        <w:t xml:space="preserve">                </w:t>
      </w:r>
    </w:p>
    <w:p>
      <w:pPr>
        <w:spacing w:line="360" w:lineRule="auto"/>
        <w:jc w:val="both"/>
        <w:rPr>
          <w:b/>
        </w:rPr>
      </w:pPr>
      <w:r>
        <w:rPr>
          <w:b/>
        </w:rPr>
        <w:t>CUSTOMER LOGIN PAGE CODING</w:t>
      </w:r>
    </w:p>
    <w:p>
      <w:pPr>
        <w:spacing w:line="360" w:lineRule="auto"/>
        <w:jc w:val="both"/>
        <w:rPr>
          <w:b/>
        </w:rPr>
      </w:pPr>
      <w:r>
        <w:rPr>
          <w:b/>
        </w:rPr>
        <w:t xml:space="preserve">  {% extends 'navigation.html' %}</w:t>
      </w:r>
    </w:p>
    <w:p>
      <w:pPr>
        <w:spacing w:line="360" w:lineRule="auto"/>
        <w:jc w:val="both"/>
        <w:rPr>
          <w:b/>
        </w:rPr>
      </w:pPr>
      <w:r>
        <w:rPr>
          <w:b/>
        </w:rPr>
        <w:t>{% load static %}</w:t>
      </w:r>
    </w:p>
    <w:p>
      <w:pPr>
        <w:spacing w:line="360" w:lineRule="auto"/>
        <w:jc w:val="both"/>
        <w:rPr>
          <w:b/>
        </w:rPr>
      </w:pPr>
      <w:r>
        <w:rPr>
          <w:b/>
        </w:rPr>
        <w:t>{% block a %}</w:t>
      </w:r>
    </w:p>
    <w:p>
      <w:pPr>
        <w:spacing w:line="360" w:lineRule="auto"/>
        <w:jc w:val="both"/>
        <w:rPr>
          <w:b/>
        </w:rPr>
      </w:pPr>
      <w:r>
        <w:rPr>
          <w:b/>
        </w:rPr>
        <w:t>&lt;style&gt;</w:t>
      </w:r>
    </w:p>
    <w:p>
      <w:pPr>
        <w:spacing w:line="360" w:lineRule="auto"/>
        <w:jc w:val="both"/>
        <w:rPr>
          <w:b/>
        </w:rPr>
      </w:pPr>
      <w:r>
        <w:rPr>
          <w:b/>
        </w:rPr>
        <w:t xml:space="preserve">    input[type=text][type=password]{</w:t>
      </w:r>
    </w:p>
    <w:p>
      <w:pPr>
        <w:spacing w:line="360" w:lineRule="auto"/>
        <w:jc w:val="both"/>
        <w:rPr>
          <w:b/>
        </w:rPr>
      </w:pPr>
      <w:r>
        <w:rPr>
          <w:b/>
        </w:rPr>
        <w:t xml:space="preserve">    border-radius:8px;</w:t>
      </w:r>
    </w:p>
    <w:p>
      <w:pPr>
        <w:spacing w:line="360" w:lineRule="auto"/>
        <w:jc w:val="both"/>
        <w:rPr>
          <w:b/>
        </w:rPr>
      </w:pPr>
      <w:r>
        <w:rPr>
          <w:b/>
        </w:rPr>
        <w:t xml:space="preserve">    width:600px;</w:t>
      </w:r>
    </w:p>
    <w:p>
      <w:pPr>
        <w:spacing w:line="360" w:lineRule="auto"/>
        <w:jc w:val="both"/>
        <w:rPr>
          <w:b/>
        </w:rPr>
      </w:pPr>
      <w:r>
        <w:rPr>
          <w:b/>
        </w:rPr>
        <w:t xml:space="preserve">    height:16px;</w:t>
      </w:r>
    </w:p>
    <w:p>
      <w:pPr>
        <w:spacing w:line="360" w:lineRule="auto"/>
        <w:jc w:val="both"/>
        <w:rPr>
          <w:b/>
        </w:rPr>
      </w:pPr>
      <w:r>
        <w:rPr>
          <w:b/>
        </w:rPr>
        <w:t xml:space="preserve">    }</w:t>
      </w:r>
    </w:p>
    <w:p>
      <w:pPr>
        <w:spacing w:line="360" w:lineRule="auto"/>
        <w:jc w:val="both"/>
        <w:rPr>
          <w:b/>
        </w:rPr>
      </w:pPr>
      <w:r>
        <w:rPr>
          <w:b/>
        </w:rPr>
        <w:t>&lt;/style&gt;</w:t>
      </w:r>
    </w:p>
    <w:p>
      <w:pPr>
        <w:spacing w:line="360" w:lineRule="auto"/>
        <w:jc w:val="both"/>
        <w:rPr>
          <w:b/>
        </w:rPr>
      </w:pPr>
      <w:r>
        <w:rPr>
          <w:b/>
        </w:rPr>
        <w:t>{% if error %}</w:t>
      </w:r>
    </w:p>
    <w:p>
      <w:pPr>
        <w:spacing w:line="360" w:lineRule="auto"/>
        <w:jc w:val="both"/>
        <w:rPr>
          <w:b/>
        </w:rPr>
      </w:pPr>
      <w:r>
        <w:rPr>
          <w:b/>
        </w:rPr>
        <w:t>&lt;script&gt;</w:t>
      </w:r>
    </w:p>
    <w:p>
      <w:pPr>
        <w:spacing w:line="360" w:lineRule="auto"/>
        <w:jc w:val="both"/>
        <w:rPr>
          <w:b/>
        </w:rPr>
      </w:pPr>
      <w:r>
        <w:rPr>
          <w:b/>
        </w:rPr>
        <w:t>alert('Logged in Sucessfully');</w:t>
      </w:r>
    </w:p>
    <w:p>
      <w:pPr>
        <w:spacing w:line="360" w:lineRule="auto"/>
        <w:jc w:val="both"/>
        <w:rPr>
          <w:b/>
        </w:rPr>
      </w:pPr>
      <w:r>
        <w:rPr>
          <w:b/>
        </w:rPr>
        <w:t>window.location='{% url 'dashboard' %}';</w:t>
      </w:r>
    </w:p>
    <w:p>
      <w:pPr>
        <w:spacing w:line="360" w:lineRule="auto"/>
        <w:jc w:val="both"/>
        <w:rPr>
          <w:b/>
        </w:rPr>
      </w:pPr>
      <w:r>
        <w:rPr>
          <w:b/>
        </w:rPr>
        <w:t>&lt;/script&gt;</w:t>
      </w:r>
    </w:p>
    <w:p>
      <w:pPr>
        <w:spacing w:line="360" w:lineRule="auto"/>
        <w:jc w:val="both"/>
        <w:rPr>
          <w:b/>
        </w:rPr>
      </w:pPr>
      <w:r>
        <w:rPr>
          <w:b/>
        </w:rPr>
        <w:t>{% endif %}</w:t>
      </w:r>
    </w:p>
    <w:p>
      <w:pPr>
        <w:spacing w:line="360" w:lineRule="auto"/>
        <w:jc w:val="both"/>
        <w:rPr>
          <w:b/>
        </w:rPr>
      </w:pPr>
    </w:p>
    <w:p>
      <w:pPr>
        <w:spacing w:line="360" w:lineRule="auto"/>
        <w:jc w:val="both"/>
        <w:rPr>
          <w:b/>
        </w:rPr>
      </w:pPr>
      <w:r>
        <w:rPr>
          <w:b/>
        </w:rPr>
        <w:t>{% if error2 %}</w:t>
      </w:r>
    </w:p>
    <w:p>
      <w:pPr>
        <w:spacing w:line="360" w:lineRule="auto"/>
        <w:jc w:val="both"/>
        <w:rPr>
          <w:b/>
        </w:rPr>
      </w:pPr>
      <w:r>
        <w:rPr>
          <w:b/>
        </w:rPr>
        <w:t>&lt;script&gt;</w:t>
      </w:r>
    </w:p>
    <w:p>
      <w:pPr>
        <w:spacing w:line="360" w:lineRule="auto"/>
        <w:jc w:val="both"/>
        <w:rPr>
          <w:b/>
        </w:rPr>
      </w:pPr>
      <w:r>
        <w:rPr>
          <w:b/>
        </w:rPr>
        <w:t>alert('Logged in Sucessfully');</w:t>
      </w:r>
    </w:p>
    <w:p>
      <w:pPr>
        <w:spacing w:line="360" w:lineRule="auto"/>
        <w:jc w:val="both"/>
        <w:rPr>
          <w:b/>
        </w:rPr>
      </w:pPr>
      <w:r>
        <w:rPr>
          <w:b/>
        </w:rPr>
        <w:t>window.location='{% url 'admindashboard' %}';</w:t>
      </w:r>
    </w:p>
    <w:p>
      <w:pPr>
        <w:spacing w:line="360" w:lineRule="auto"/>
        <w:jc w:val="both"/>
        <w:rPr>
          <w:b/>
        </w:rPr>
      </w:pPr>
      <w:r>
        <w:rPr>
          <w:b/>
        </w:rPr>
        <w:t>&lt;/script&gt;</w:t>
      </w:r>
    </w:p>
    <w:p>
      <w:pPr>
        <w:spacing w:line="360" w:lineRule="auto"/>
        <w:jc w:val="both"/>
        <w:rPr>
          <w:b/>
        </w:rPr>
      </w:pPr>
      <w:r>
        <w:rPr>
          <w:b/>
        </w:rPr>
        <w:t>{% endif %}</w:t>
      </w:r>
    </w:p>
    <w:p>
      <w:pPr>
        <w:spacing w:line="360" w:lineRule="auto"/>
        <w:jc w:val="both"/>
        <w:rPr>
          <w:b/>
        </w:rPr>
      </w:pPr>
    </w:p>
    <w:p>
      <w:pPr>
        <w:spacing w:line="360" w:lineRule="auto"/>
        <w:jc w:val="both"/>
        <w:rPr>
          <w:b/>
        </w:rPr>
      </w:pPr>
      <w:r>
        <w:rPr>
          <w:b/>
        </w:rPr>
        <w:t>{% if error3 %}</w:t>
      </w:r>
    </w:p>
    <w:p>
      <w:pPr>
        <w:spacing w:line="360" w:lineRule="auto"/>
        <w:jc w:val="both"/>
        <w:rPr>
          <w:b/>
        </w:rPr>
      </w:pPr>
      <w:r>
        <w:rPr>
          <w:b/>
        </w:rPr>
        <w:t>&lt;script&gt;</w:t>
      </w:r>
    </w:p>
    <w:p>
      <w:pPr>
        <w:spacing w:line="360" w:lineRule="auto"/>
        <w:jc w:val="both"/>
        <w:rPr>
          <w:b/>
        </w:rPr>
      </w:pPr>
      <w:r>
        <w:rPr>
          <w:b/>
        </w:rPr>
        <w:t>alert('Usename &amp; Password are not Correct');</w:t>
      </w:r>
    </w:p>
    <w:p>
      <w:pPr>
        <w:spacing w:line="360" w:lineRule="auto"/>
        <w:jc w:val="both"/>
        <w:rPr>
          <w:b/>
        </w:rPr>
      </w:pPr>
      <w:r>
        <w:rPr>
          <w:b/>
        </w:rPr>
        <w:t>window.location='{% url 'login_customer' %}';</w:t>
      </w:r>
    </w:p>
    <w:p>
      <w:pPr>
        <w:spacing w:line="360" w:lineRule="auto"/>
        <w:jc w:val="both"/>
        <w:rPr>
          <w:b/>
        </w:rPr>
      </w:pPr>
      <w:r>
        <w:rPr>
          <w:b/>
        </w:rPr>
        <w:t>&lt;/script&gt;</w:t>
      </w:r>
    </w:p>
    <w:p>
      <w:pPr>
        <w:spacing w:line="360" w:lineRule="auto"/>
        <w:jc w:val="both"/>
        <w:rPr>
          <w:b/>
        </w:rPr>
      </w:pPr>
      <w:r>
        <w:rPr>
          <w:b/>
        </w:rPr>
        <w:t>{% endif %}</w:t>
      </w:r>
    </w:p>
    <w:p>
      <w:pPr>
        <w:spacing w:line="360" w:lineRule="auto"/>
        <w:jc w:val="both"/>
        <w:rPr>
          <w:b/>
        </w:rPr>
      </w:pPr>
    </w:p>
    <w:p>
      <w:pPr>
        <w:spacing w:line="360" w:lineRule="auto"/>
        <w:jc w:val="both"/>
        <w:rPr>
          <w:b/>
        </w:rPr>
      </w:pPr>
    </w:p>
    <w:p>
      <w:pPr>
        <w:spacing w:line="360" w:lineRule="auto"/>
        <w:jc w:val="both"/>
        <w:rPr>
          <w:b/>
        </w:rPr>
      </w:pPr>
      <w:r>
        <w:rPr>
          <w:b/>
        </w:rPr>
        <w:t>&lt;div style="color:Black;border:1px solid white;border-radius:8px;background-color:white;padding:50px"&gt;</w:t>
      </w:r>
    </w:p>
    <w:p>
      <w:pPr>
        <w:spacing w:line="360" w:lineRule="auto"/>
        <w:jc w:val="both"/>
        <w:rPr>
          <w:b/>
        </w:rPr>
      </w:pPr>
    </w:p>
    <w:p>
      <w:pPr>
        <w:spacing w:line="360" w:lineRule="auto"/>
        <w:jc w:val="both"/>
        <w:rPr>
          <w:b/>
        </w:rPr>
      </w:pPr>
      <w:r>
        <w:rPr>
          <w:b/>
        </w:rPr>
        <w:t xml:space="preserve">        &lt;h3&gt;&lt;strong&gt;Login to your account&lt;/strong&gt;&lt;/h3&gt;&lt;hr&gt;</w:t>
      </w:r>
    </w:p>
    <w:p>
      <w:pPr>
        <w:spacing w:line="360" w:lineRule="auto"/>
        <w:jc w:val="both"/>
        <w:rPr>
          <w:b/>
        </w:rPr>
      </w:pPr>
      <w:r>
        <w:rPr>
          <w:b/>
        </w:rPr>
        <w:t xml:space="preserve">    &lt;form method="post" action=""&gt;</w:t>
      </w:r>
    </w:p>
    <w:p>
      <w:pPr>
        <w:spacing w:line="360" w:lineRule="auto"/>
        <w:jc w:val="both"/>
        <w:rPr>
          <w:b/>
        </w:rPr>
      </w:pPr>
      <w:r>
        <w:rPr>
          <w:b/>
        </w:rPr>
        <w:t xml:space="preserve">        {% csrf_token %}</w:t>
      </w:r>
    </w:p>
    <w:p>
      <w:pPr>
        <w:spacing w:line="360" w:lineRule="auto"/>
        <w:jc w:val="both"/>
        <w:rPr>
          <w:b/>
        </w:rPr>
      </w:pPr>
      <w:r>
        <w:rPr>
          <w:b/>
        </w:rPr>
        <w:t xml:space="preserve">        User Name:&lt;br&gt;&lt;input type="text" placeholder="Enter user name" name="uname" style="border-radius:8px;width:600px;height:35px;"&gt;&lt;br&gt;&lt;br&gt;</w:t>
      </w:r>
    </w:p>
    <w:p>
      <w:pPr>
        <w:spacing w:line="360" w:lineRule="auto"/>
        <w:jc w:val="both"/>
        <w:rPr>
          <w:b/>
        </w:rPr>
      </w:pPr>
      <w:r>
        <w:rPr>
          <w:b/>
        </w:rPr>
        <w:t xml:space="preserve">        Password:&lt;br&gt;&lt;input type="password" placeholder="Enter password" name="pwd" style="border-radius:8px;width:600px;height:35px;"&gt;&lt;br&gt;&lt;br&gt;</w:t>
      </w:r>
    </w:p>
    <w:p>
      <w:pPr>
        <w:spacing w:line="360" w:lineRule="auto"/>
        <w:jc w:val="both"/>
        <w:rPr>
          <w:b/>
        </w:rPr>
      </w:pPr>
      <w:r>
        <w:rPr>
          <w:b/>
        </w:rPr>
        <w:t xml:space="preserve">        &lt;input type="submit" value="Sign in" style="color:white;border-radius:8px;width:100px;height:35px;background-color:#333;border:1px solid black"&gt;</w:t>
      </w:r>
    </w:p>
    <w:p>
      <w:pPr>
        <w:spacing w:line="360" w:lineRule="auto"/>
        <w:jc w:val="both"/>
        <w:rPr>
          <w:b/>
        </w:rPr>
      </w:pPr>
      <w:r>
        <w:rPr>
          <w:b/>
        </w:rPr>
        <w:t xml:space="preserve">    &lt;/form&gt;</w:t>
      </w:r>
    </w:p>
    <w:p>
      <w:pPr>
        <w:spacing w:line="360" w:lineRule="auto"/>
        <w:jc w:val="both"/>
        <w:rPr>
          <w:b/>
        </w:rPr>
      </w:pPr>
    </w:p>
    <w:p>
      <w:pPr>
        <w:spacing w:line="360" w:lineRule="auto"/>
        <w:jc w:val="both"/>
        <w:rPr>
          <w:b/>
        </w:rPr>
      </w:pPr>
      <w:r>
        <w:rPr>
          <w:b/>
        </w:rPr>
        <w:t xml:space="preserve">    &lt;/div&gt;</w:t>
      </w:r>
    </w:p>
    <w:p>
      <w:pPr>
        <w:spacing w:line="360" w:lineRule="auto"/>
        <w:jc w:val="both"/>
        <w:rPr>
          <w:b/>
        </w:rPr>
      </w:pPr>
    </w:p>
    <w:p>
      <w:pPr>
        <w:spacing w:line="360" w:lineRule="auto"/>
        <w:jc w:val="both"/>
        <w:rPr>
          <w:b/>
        </w:rPr>
      </w:pPr>
      <w:r>
        <w:rPr>
          <w:b/>
        </w:rPr>
        <w:t>{% endblock %}</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center"/>
        <w:rPr>
          <w:b/>
        </w:rPr>
      </w:pPr>
      <w:r>
        <w:rPr>
          <w:b/>
        </w:rPr>
        <w:t>USER REGISTRATION PAGE CODING</w:t>
      </w:r>
    </w:p>
    <w:p>
      <w:pPr>
        <w:spacing w:line="360" w:lineRule="auto"/>
        <w:jc w:val="both"/>
        <w:rPr>
          <w:b/>
        </w:rPr>
      </w:pPr>
    </w:p>
    <w:p>
      <w:pPr>
        <w:spacing w:line="360" w:lineRule="auto"/>
        <w:jc w:val="both"/>
        <w:rPr>
          <w:b/>
        </w:rPr>
      </w:pPr>
      <w:r>
        <w:rPr>
          <w:b/>
        </w:rPr>
        <w:t>{% extends 'navigation.html' %}</w:t>
      </w:r>
    </w:p>
    <w:p>
      <w:pPr>
        <w:spacing w:line="360" w:lineRule="auto"/>
        <w:jc w:val="both"/>
        <w:rPr>
          <w:b/>
        </w:rPr>
      </w:pPr>
      <w:r>
        <w:rPr>
          <w:b/>
        </w:rPr>
        <w:t>{% load static %}</w:t>
      </w:r>
    </w:p>
    <w:p>
      <w:pPr>
        <w:spacing w:line="360" w:lineRule="auto"/>
        <w:jc w:val="both"/>
        <w:rPr>
          <w:b/>
        </w:rPr>
      </w:pPr>
      <w:r>
        <w:rPr>
          <w:b/>
        </w:rPr>
        <w:t>{% block a %}</w:t>
      </w:r>
    </w:p>
    <w:p>
      <w:pPr>
        <w:spacing w:line="360" w:lineRule="auto"/>
        <w:jc w:val="both"/>
        <w:rPr>
          <w:b/>
        </w:rPr>
      </w:pPr>
      <w:r>
        <w:rPr>
          <w:b/>
        </w:rPr>
        <w:t>&lt;style&gt;</w:t>
      </w:r>
    </w:p>
    <w:p>
      <w:pPr>
        <w:spacing w:line="360" w:lineRule="auto"/>
        <w:jc w:val="both"/>
        <w:rPr>
          <w:b/>
        </w:rPr>
      </w:pPr>
      <w:r>
        <w:rPr>
          <w:b/>
        </w:rPr>
        <w:t xml:space="preserve">    input[type=text][type=password]{</w:t>
      </w:r>
    </w:p>
    <w:p>
      <w:pPr>
        <w:spacing w:line="360" w:lineRule="auto"/>
        <w:jc w:val="both"/>
        <w:rPr>
          <w:b/>
        </w:rPr>
      </w:pPr>
      <w:r>
        <w:rPr>
          <w:b/>
        </w:rPr>
        <w:t xml:space="preserve">    border-radius:8px;</w:t>
      </w:r>
    </w:p>
    <w:p>
      <w:pPr>
        <w:spacing w:line="360" w:lineRule="auto"/>
        <w:jc w:val="both"/>
        <w:rPr>
          <w:b/>
        </w:rPr>
      </w:pPr>
      <w:r>
        <w:rPr>
          <w:b/>
        </w:rPr>
        <w:t xml:space="preserve">    width:600px;</w:t>
      </w:r>
    </w:p>
    <w:p>
      <w:pPr>
        <w:spacing w:line="360" w:lineRule="auto"/>
        <w:jc w:val="both"/>
        <w:rPr>
          <w:b/>
        </w:rPr>
      </w:pPr>
      <w:r>
        <w:rPr>
          <w:b/>
        </w:rPr>
        <w:t xml:space="preserve">    height:16px;</w:t>
      </w:r>
    </w:p>
    <w:p>
      <w:pPr>
        <w:spacing w:line="360" w:lineRule="auto"/>
        <w:jc w:val="both"/>
        <w:rPr>
          <w:b/>
        </w:rPr>
      </w:pPr>
      <w:r>
        <w:rPr>
          <w:b/>
        </w:rPr>
        <w:t xml:space="preserve">    }</w:t>
      </w:r>
    </w:p>
    <w:p>
      <w:pPr>
        <w:spacing w:line="360" w:lineRule="auto"/>
        <w:jc w:val="both"/>
        <w:rPr>
          <w:b/>
        </w:rPr>
      </w:pPr>
      <w:r>
        <w:rPr>
          <w:b/>
        </w:rPr>
        <w:t>&lt;/style&gt;</w:t>
      </w:r>
    </w:p>
    <w:p>
      <w:pPr>
        <w:spacing w:line="360" w:lineRule="auto"/>
        <w:jc w:val="both"/>
        <w:rPr>
          <w:b/>
        </w:rPr>
      </w:pPr>
      <w:r>
        <w:rPr>
          <w:b/>
        </w:rPr>
        <w:t>{% if error %}</w:t>
      </w:r>
    </w:p>
    <w:p>
      <w:pPr>
        <w:spacing w:line="360" w:lineRule="auto"/>
        <w:jc w:val="both"/>
        <w:rPr>
          <w:b/>
        </w:rPr>
      </w:pPr>
      <w:r>
        <w:rPr>
          <w:b/>
        </w:rPr>
        <w:t>&lt;script&gt;</w:t>
      </w:r>
    </w:p>
    <w:p>
      <w:pPr>
        <w:spacing w:line="360" w:lineRule="auto"/>
        <w:jc w:val="both"/>
        <w:rPr>
          <w:b/>
        </w:rPr>
      </w:pPr>
      <w:r>
        <w:rPr>
          <w:b/>
        </w:rPr>
        <w:t>alert('Ragistration Sucessfull');</w:t>
      </w:r>
    </w:p>
    <w:p>
      <w:pPr>
        <w:spacing w:line="360" w:lineRule="auto"/>
        <w:jc w:val="both"/>
        <w:rPr>
          <w:b/>
        </w:rPr>
      </w:pPr>
      <w:r>
        <w:rPr>
          <w:b/>
        </w:rPr>
        <w:t>window.location='{% url 'login_customer' %}';</w:t>
      </w:r>
    </w:p>
    <w:p>
      <w:pPr>
        <w:spacing w:line="360" w:lineRule="auto"/>
        <w:jc w:val="both"/>
        <w:rPr>
          <w:b/>
        </w:rPr>
      </w:pPr>
      <w:r>
        <w:rPr>
          <w:b/>
        </w:rPr>
        <w:t>&lt;/script&gt;</w:t>
      </w:r>
    </w:p>
    <w:p>
      <w:pPr>
        <w:spacing w:line="360" w:lineRule="auto"/>
        <w:jc w:val="both"/>
        <w:rPr>
          <w:b/>
        </w:rPr>
      </w:pPr>
      <w:r>
        <w:rPr>
          <w:b/>
        </w:rPr>
        <w:t>{% endif %}</w:t>
      </w:r>
    </w:p>
    <w:p>
      <w:pPr>
        <w:spacing w:line="360" w:lineRule="auto"/>
        <w:jc w:val="both"/>
        <w:rPr>
          <w:b/>
        </w:rPr>
      </w:pPr>
    </w:p>
    <w:p>
      <w:pPr>
        <w:spacing w:line="360" w:lineRule="auto"/>
        <w:jc w:val="both"/>
        <w:rPr>
          <w:b/>
        </w:rPr>
      </w:pPr>
    </w:p>
    <w:p>
      <w:pPr>
        <w:spacing w:line="360" w:lineRule="auto"/>
        <w:jc w:val="both"/>
        <w:rPr>
          <w:b/>
        </w:rPr>
      </w:pPr>
      <w:r>
        <w:rPr>
          <w:b/>
        </w:rPr>
        <w:t>&lt;div style="color:Black;border:1px solid white;border-radius:8px;background-color:white;padding:50px"&gt;</w:t>
      </w:r>
    </w:p>
    <w:p>
      <w:pPr>
        <w:spacing w:line="360" w:lineRule="auto"/>
        <w:jc w:val="both"/>
        <w:rPr>
          <w:b/>
        </w:rPr>
      </w:pPr>
    </w:p>
    <w:p>
      <w:pPr>
        <w:spacing w:line="360" w:lineRule="auto"/>
        <w:jc w:val="both"/>
        <w:rPr>
          <w:b/>
        </w:rPr>
      </w:pPr>
      <w:r>
        <w:rPr>
          <w:b/>
        </w:rPr>
        <w:t xml:space="preserve">        &lt;h3&gt;&lt;strong&gt;Register your account&lt;/strong&gt;&lt;/h3&gt;&lt;hr&gt;</w:t>
      </w:r>
    </w:p>
    <w:p>
      <w:pPr>
        <w:spacing w:line="360" w:lineRule="auto"/>
        <w:jc w:val="both"/>
        <w:rPr>
          <w:b/>
        </w:rPr>
      </w:pPr>
      <w:r>
        <w:rPr>
          <w:b/>
        </w:rPr>
        <w:t xml:space="preserve">    &lt;form method="post" action=""&gt;</w:t>
      </w:r>
    </w:p>
    <w:p>
      <w:pPr>
        <w:spacing w:line="360" w:lineRule="auto"/>
        <w:jc w:val="both"/>
        <w:rPr>
          <w:b/>
        </w:rPr>
      </w:pPr>
      <w:r>
        <w:rPr>
          <w:b/>
        </w:rPr>
        <w:t xml:space="preserve">        {% csrf_token %}</w:t>
      </w:r>
    </w:p>
    <w:p>
      <w:pPr>
        <w:spacing w:line="360" w:lineRule="auto"/>
        <w:jc w:val="both"/>
        <w:rPr>
          <w:b/>
        </w:rPr>
      </w:pPr>
      <w:r>
        <w:rPr>
          <w:b/>
        </w:rPr>
        <w:t xml:space="preserve">        First Name:&lt;br&gt;&lt;input type="text" placeholder="Enter first name" name="fname" style="border-radius:8px;width:600px;height:35px;"&gt;&lt;br&gt;&lt;br&gt;</w:t>
      </w:r>
    </w:p>
    <w:p>
      <w:pPr>
        <w:spacing w:line="360" w:lineRule="auto"/>
        <w:jc w:val="both"/>
        <w:rPr>
          <w:b/>
        </w:rPr>
      </w:pPr>
      <w:r>
        <w:rPr>
          <w:b/>
        </w:rPr>
        <w:t xml:space="preserve">        Last Name:&lt;br&gt;&lt;input type="text" placeholder="Enter last name" name="lname" style="border-radius:8px;width:600px;height:35px;"&gt;&lt;br&gt;&lt;br&gt;</w:t>
      </w:r>
    </w:p>
    <w:p>
      <w:pPr>
        <w:spacing w:line="360" w:lineRule="auto"/>
        <w:jc w:val="both"/>
        <w:rPr>
          <w:b/>
        </w:rPr>
      </w:pPr>
      <w:r>
        <w:rPr>
          <w:b/>
        </w:rPr>
        <w:t>User Name:&lt;br&gt;&lt;input type="text" placeholder="Enter user name" name="uname" style="border-radius:8px;width:600px;height:35px;"&gt;&lt;br&gt;&lt;br&gt;</w:t>
      </w:r>
    </w:p>
    <w:p>
      <w:pPr>
        <w:spacing w:line="360" w:lineRule="auto"/>
        <w:jc w:val="both"/>
        <w:rPr>
          <w:b/>
        </w:rPr>
      </w:pPr>
      <w:r>
        <w:rPr>
          <w:b/>
        </w:rPr>
        <w:t xml:space="preserve">        Password:&lt;br&gt;&lt;input type="password" placeholder="Enter password" name="pwd" style="border-radius:8px;width:600px;height:35px;"&gt;&lt;br&gt;&lt;br&gt;</w:t>
      </w:r>
    </w:p>
    <w:p>
      <w:pPr>
        <w:spacing w:line="360" w:lineRule="auto"/>
        <w:jc w:val="both"/>
        <w:rPr>
          <w:b/>
        </w:rPr>
      </w:pPr>
      <w:r>
        <w:rPr>
          <w:b/>
        </w:rPr>
        <w:t xml:space="preserve">        Gender:&lt;br&gt;&lt;div style="border-radius:8px;width:600px;height:35px;"&gt; Male &lt;input type="radio" value="Male" name="male"&gt; Female &lt;input type="radio" value="Female" name="male"&gt;&lt;br&gt;&lt;br&gt;&lt;/div&gt;</w:t>
      </w:r>
    </w:p>
    <w:p>
      <w:pPr>
        <w:spacing w:line="360" w:lineRule="auto"/>
        <w:jc w:val="both"/>
        <w:rPr>
          <w:b/>
        </w:rPr>
      </w:pPr>
      <w:r>
        <w:rPr>
          <w:b/>
        </w:rPr>
        <w:t>Email:&lt;br&gt;&lt;input type="email" placeholder="Enter email" name="email" style="border-radius:8px;width:600px;height:35px;"&gt;&lt;br&gt;&lt;br&gt;</w:t>
      </w:r>
    </w:p>
    <w:p>
      <w:pPr>
        <w:spacing w:line="360" w:lineRule="auto"/>
        <w:jc w:val="both"/>
        <w:rPr>
          <w:b/>
        </w:rPr>
      </w:pPr>
      <w:r>
        <w:rPr>
          <w:b/>
        </w:rPr>
        <w:t xml:space="preserve">        Mobile:&lt;br&gt;&lt;input type="text" placeholder="Enter mobile number" name="mobile" style="border-radius:8px;width:600px;height:35px;"&gt;&lt;br&gt;&lt;br&gt;</w:t>
      </w:r>
    </w:p>
    <w:p>
      <w:pPr>
        <w:spacing w:line="360" w:lineRule="auto"/>
        <w:jc w:val="both"/>
        <w:rPr>
          <w:b/>
        </w:rPr>
      </w:pPr>
      <w:r>
        <w:rPr>
          <w:b/>
        </w:rPr>
        <w:t>Date of Birth:&lt;br&gt;&lt;input type="date" placeholder="Enter your Date of Birth" name="birth" style="border-radius:8px;width:600px;height:35px;"&gt;&lt;br&gt;&lt;br&gt;</w:t>
      </w:r>
    </w:p>
    <w:p>
      <w:pPr>
        <w:spacing w:line="360" w:lineRule="auto"/>
        <w:jc w:val="both"/>
        <w:rPr>
          <w:b/>
        </w:rPr>
      </w:pPr>
      <w:r>
        <w:rPr>
          <w:b/>
        </w:rPr>
        <w:t xml:space="preserve">        Full Address:&lt;br&gt;&lt;input type="text" placeholder="Enter Address" name="add" style="border-radius:8px;width:600px;height:35px;"&gt;&lt;br&gt;&lt;br&gt;</w:t>
      </w:r>
    </w:p>
    <w:p>
      <w:pPr>
        <w:spacing w:line="360" w:lineRule="auto"/>
        <w:jc w:val="both"/>
        <w:rPr>
          <w:b/>
        </w:rPr>
      </w:pPr>
      <w:r>
        <w:rPr>
          <w:b/>
        </w:rPr>
        <w:t xml:space="preserve">        &lt;input type="submit" value="Sign in" style="color:white;border-radius:8px;width:100px;height:35px;background-color:#333;border:1px solid black"&gt;</w:t>
      </w:r>
    </w:p>
    <w:p>
      <w:pPr>
        <w:spacing w:line="360" w:lineRule="auto"/>
        <w:jc w:val="both"/>
        <w:rPr>
          <w:b/>
        </w:rPr>
      </w:pPr>
      <w:r>
        <w:rPr>
          <w:b/>
        </w:rPr>
        <w:t xml:space="preserve">    &lt;/form&gt;</w:t>
      </w:r>
    </w:p>
    <w:p>
      <w:pPr>
        <w:spacing w:line="360" w:lineRule="auto"/>
        <w:jc w:val="both"/>
        <w:rPr>
          <w:b/>
        </w:rPr>
      </w:pPr>
    </w:p>
    <w:p>
      <w:pPr>
        <w:spacing w:line="360" w:lineRule="auto"/>
        <w:jc w:val="both"/>
        <w:rPr>
          <w:b/>
        </w:rPr>
      </w:pPr>
      <w:r>
        <w:rPr>
          <w:b/>
        </w:rPr>
        <w:t xml:space="preserve">    &lt;/div&gt;</w:t>
      </w:r>
    </w:p>
    <w:p>
      <w:pPr>
        <w:spacing w:line="360" w:lineRule="auto"/>
        <w:jc w:val="both"/>
        <w:rPr>
          <w:b/>
        </w:rPr>
      </w:pPr>
    </w:p>
    <w:p>
      <w:pPr>
        <w:spacing w:line="360" w:lineRule="auto"/>
        <w:jc w:val="both"/>
        <w:rPr>
          <w:b/>
        </w:rPr>
      </w:pPr>
      <w:r>
        <w:rPr>
          <w:b/>
        </w:rPr>
        <w:t>{% endblock %}</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center"/>
        <w:rPr>
          <w:b/>
        </w:rPr>
      </w:pPr>
      <w:r>
        <w:rPr>
          <w:b/>
        </w:rPr>
        <w:t>SEARCH TRAIN PAGE CODING</w:t>
      </w:r>
    </w:p>
    <w:p>
      <w:pPr>
        <w:spacing w:line="360" w:lineRule="auto"/>
        <w:jc w:val="both"/>
        <w:rPr>
          <w:b/>
        </w:rPr>
      </w:pPr>
    </w:p>
    <w:p>
      <w:pPr>
        <w:spacing w:line="360" w:lineRule="auto"/>
        <w:jc w:val="both"/>
        <w:rPr>
          <w:b/>
        </w:rPr>
      </w:pPr>
      <w:r>
        <w:rPr>
          <w:b/>
        </w:rPr>
        <w:t>{% extends 'navigation2.html' %}</w:t>
      </w:r>
    </w:p>
    <w:p>
      <w:pPr>
        <w:spacing w:line="360" w:lineRule="auto"/>
        <w:jc w:val="both"/>
        <w:rPr>
          <w:b/>
        </w:rPr>
      </w:pPr>
      <w:r>
        <w:rPr>
          <w:b/>
        </w:rPr>
        <w:t>{% load static %}</w:t>
      </w:r>
    </w:p>
    <w:p>
      <w:pPr>
        <w:spacing w:line="360" w:lineRule="auto"/>
        <w:jc w:val="both"/>
        <w:rPr>
          <w:b/>
        </w:rPr>
      </w:pPr>
      <w:r>
        <w:rPr>
          <w:b/>
        </w:rPr>
        <w:t>{% block b %}</w:t>
      </w:r>
    </w:p>
    <w:p>
      <w:pPr>
        <w:spacing w:line="360" w:lineRule="auto"/>
        <w:jc w:val="both"/>
        <w:rPr>
          <w:b/>
        </w:rPr>
      </w:pPr>
      <w:r>
        <w:rPr>
          <w:b/>
        </w:rPr>
        <w:t>&lt;style&gt;</w:t>
      </w:r>
    </w:p>
    <w:p>
      <w:pPr>
        <w:spacing w:line="360" w:lineRule="auto"/>
        <w:jc w:val="both"/>
        <w:rPr>
          <w:b/>
        </w:rPr>
      </w:pPr>
      <w:r>
        <w:rPr>
          <w:b/>
        </w:rPr>
        <w:t xml:space="preserve">    input[type=text][type=password]{</w:t>
      </w:r>
    </w:p>
    <w:p>
      <w:pPr>
        <w:spacing w:line="360" w:lineRule="auto"/>
        <w:jc w:val="both"/>
        <w:rPr>
          <w:b/>
        </w:rPr>
      </w:pPr>
      <w:r>
        <w:rPr>
          <w:b/>
        </w:rPr>
        <w:t xml:space="preserve">    border-radius:8px;</w:t>
      </w:r>
    </w:p>
    <w:p>
      <w:pPr>
        <w:spacing w:line="360" w:lineRule="auto"/>
        <w:jc w:val="both"/>
        <w:rPr>
          <w:b/>
        </w:rPr>
      </w:pPr>
      <w:r>
        <w:rPr>
          <w:b/>
        </w:rPr>
        <w:t xml:space="preserve">    width:600px;</w:t>
      </w:r>
    </w:p>
    <w:p>
      <w:pPr>
        <w:spacing w:line="360" w:lineRule="auto"/>
        <w:jc w:val="both"/>
        <w:rPr>
          <w:b/>
        </w:rPr>
      </w:pPr>
      <w:r>
        <w:rPr>
          <w:b/>
        </w:rPr>
        <w:t xml:space="preserve">    height:16px;</w:t>
      </w:r>
    </w:p>
    <w:p>
      <w:pPr>
        <w:spacing w:line="360" w:lineRule="auto"/>
        <w:jc w:val="both"/>
        <w:rPr>
          <w:b/>
        </w:rPr>
      </w:pPr>
      <w:r>
        <w:rPr>
          <w:b/>
        </w:rPr>
        <w:t xml:space="preserve">    }</w:t>
      </w:r>
    </w:p>
    <w:p>
      <w:pPr>
        <w:spacing w:line="360" w:lineRule="auto"/>
        <w:jc w:val="both"/>
        <w:rPr>
          <w:b/>
        </w:rPr>
      </w:pPr>
      <w:r>
        <w:rPr>
          <w:b/>
        </w:rPr>
        <w:t>&lt;/style&gt;</w:t>
      </w:r>
    </w:p>
    <w:p>
      <w:pPr>
        <w:spacing w:line="360" w:lineRule="auto"/>
        <w:jc w:val="both"/>
        <w:rPr>
          <w:b/>
        </w:rPr>
      </w:pPr>
    </w:p>
    <w:p>
      <w:pPr>
        <w:spacing w:line="360" w:lineRule="auto"/>
        <w:jc w:val="both"/>
        <w:rPr>
          <w:b/>
        </w:rPr>
      </w:pPr>
      <w:r>
        <w:rPr>
          <w:b/>
        </w:rPr>
        <w:t>&lt;div style="color:Black;border:1px solid white;border-radius:8px;background-color:white;padding:50px"&gt;</w:t>
      </w:r>
    </w:p>
    <w:p>
      <w:pPr>
        <w:spacing w:line="360" w:lineRule="auto"/>
        <w:jc w:val="both"/>
        <w:rPr>
          <w:b/>
        </w:rPr>
      </w:pPr>
      <w:r>
        <w:rPr>
          <w:b/>
        </w:rPr>
        <w:t>{% if error %}</w:t>
      </w:r>
    </w:p>
    <w:p>
      <w:pPr>
        <w:spacing w:line="360" w:lineRule="auto"/>
        <w:jc w:val="both"/>
        <w:rPr>
          <w:b/>
        </w:rPr>
      </w:pPr>
      <w:r>
        <w:rPr>
          <w:b/>
        </w:rPr>
        <w:t xml:space="preserve">    &lt;h3&gt;&lt;strong&gt;All Available TRAIN&lt;/strong&gt;&lt;/h3&gt;&lt;hr&gt;</w:t>
      </w:r>
    </w:p>
    <w:p>
      <w:pPr>
        <w:spacing w:line="360" w:lineRule="auto"/>
        <w:jc w:val="both"/>
        <w:rPr>
          <w:b/>
        </w:rPr>
      </w:pPr>
      <w:r>
        <w:rPr>
          <w:b/>
        </w:rPr>
        <w:t xml:space="preserve">    &lt;table width="800"&gt;</w:t>
      </w:r>
    </w:p>
    <w:p>
      <w:pPr>
        <w:spacing w:line="360" w:lineRule="auto"/>
        <w:jc w:val="both"/>
        <w:rPr>
          <w:b/>
        </w:rPr>
      </w:pPr>
      <w:r>
        <w:rPr>
          <w:b/>
        </w:rPr>
        <w:t xml:space="preserve">        {% for i in route1 %}</w:t>
      </w:r>
    </w:p>
    <w:p>
      <w:pPr>
        <w:spacing w:line="360" w:lineRule="auto"/>
        <w:jc w:val="both"/>
        <w:rPr>
          <w:b/>
        </w:rPr>
      </w:pPr>
    </w:p>
    <w:p>
      <w:pPr>
        <w:spacing w:line="360" w:lineRule="auto"/>
        <w:jc w:val="both"/>
        <w:rPr>
          <w:b/>
        </w:rPr>
      </w:pPr>
      <w:r>
        <w:rPr>
          <w:b/>
        </w:rPr>
        <w:t xml:space="preserve">        &lt;tr style="margin-top:10px"&gt;</w:t>
      </w:r>
    </w:p>
    <w:p>
      <w:pPr>
        <w:spacing w:line="360" w:lineRule="auto"/>
        <w:jc w:val="both"/>
        <w:rPr>
          <w:b/>
        </w:rPr>
      </w:pPr>
      <w:r>
        <w:rPr>
          <w:b/>
        </w:rPr>
        <w:t xml:space="preserve">            &lt;td&gt;&lt;hr&gt;&lt;img src="{{i.0.img.url}}" style="width:150px;height:135"&gt;&lt;/td&gt;</w:t>
      </w:r>
    </w:p>
    <w:p>
      <w:pPr>
        <w:spacing w:line="360" w:lineRule="auto"/>
        <w:jc w:val="both"/>
        <w:rPr>
          <w:b/>
        </w:rPr>
      </w:pPr>
      <w:r>
        <w:rPr>
          <w:b/>
        </w:rPr>
        <w:t xml:space="preserve">            &lt;td&gt;&lt;b&gt;&lt;br&gt;TRAIN Name: {{i.0.TRAINname}}&lt;/b&gt;&lt;br&gt;</w:t>
      </w:r>
    </w:p>
    <w:p>
      <w:pPr>
        <w:spacing w:line="360" w:lineRule="auto"/>
        <w:jc w:val="both"/>
        <w:rPr>
          <w:b/>
        </w:rPr>
      </w:pPr>
      <w:r>
        <w:rPr>
          <w:b/>
        </w:rPr>
        <w:t xml:space="preserve">                TRAIN Number: {{i.0.TRAIN_no}}&lt;br&gt;</w:t>
      </w:r>
    </w:p>
    <w:p>
      <w:pPr>
        <w:spacing w:line="360" w:lineRule="auto"/>
        <w:jc w:val="both"/>
        <w:rPr>
          <w:b/>
        </w:rPr>
      </w:pPr>
      <w:r>
        <w:rPr>
          <w:b/>
        </w:rPr>
        <w:t xml:space="preserve">                From City: {{i.0.from_city}}&lt;br&gt;</w:t>
      </w:r>
    </w:p>
    <w:p>
      <w:pPr>
        <w:spacing w:line="360" w:lineRule="auto"/>
        <w:jc w:val="both"/>
        <w:rPr>
          <w:b/>
        </w:rPr>
      </w:pPr>
      <w:r>
        <w:rPr>
          <w:b/>
        </w:rPr>
        <w:t xml:space="preserve">                Fare: {{fare3}}&lt;br&gt;&lt;/td&gt;</w:t>
      </w:r>
    </w:p>
    <w:p>
      <w:pPr>
        <w:spacing w:line="360" w:lineRule="auto"/>
        <w:jc w:val="both"/>
        <w:rPr>
          <w:b/>
        </w:rPr>
      </w:pPr>
      <w:r>
        <w:rPr>
          <w:b/>
        </w:rPr>
        <w:t xml:space="preserve">            &lt;td&gt;&lt;br&gt;&lt;br&gt;&lt;button style="background-color:#333;border:1px solid black;border-radius:8px;padding:10px"&gt;&lt;a href="{% url 'book_detail' coun i.0.id route %}" style="padding:30px;color:white;"&gt;Book Now&lt;/a&gt;&lt;/button&gt;&lt;br&gt;&lt;br&gt;&lt;/td&gt;</w:t>
      </w:r>
    </w:p>
    <w:p>
      <w:pPr>
        <w:spacing w:line="360" w:lineRule="auto"/>
        <w:jc w:val="both"/>
        <w:rPr>
          <w:b/>
        </w:rPr>
      </w:pPr>
      <w:r>
        <w:rPr>
          <w:b/>
        </w:rPr>
        <w:t xml:space="preserve">        &lt;/tr&gt;</w:t>
      </w:r>
    </w:p>
    <w:p>
      <w:pPr>
        <w:spacing w:line="360" w:lineRule="auto"/>
        <w:jc w:val="both"/>
        <w:rPr>
          <w:b/>
        </w:rPr>
      </w:pPr>
      <w:r>
        <w:rPr>
          <w:b/>
        </w:rPr>
        <w:t xml:space="preserve">        {% endfor %}</w:t>
      </w:r>
    </w:p>
    <w:p>
      <w:pPr>
        <w:spacing w:line="360" w:lineRule="auto"/>
        <w:jc w:val="both"/>
        <w:rPr>
          <w:b/>
        </w:rPr>
      </w:pPr>
      <w:r>
        <w:rPr>
          <w:b/>
        </w:rPr>
        <w:t xml:space="preserve">    &lt;/table&gt;&lt;br&gt;</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r>
        <w:rPr>
          <w:b/>
        </w:rPr>
        <w:t xml:space="preserve">    {% else %}</w:t>
      </w:r>
    </w:p>
    <w:p>
      <w:pPr>
        <w:spacing w:line="360" w:lineRule="auto"/>
        <w:jc w:val="both"/>
        <w:rPr>
          <w:b/>
        </w:rPr>
      </w:pPr>
      <w:r>
        <w:rPr>
          <w:b/>
        </w:rPr>
        <w:t xml:space="preserve">    &lt;h3&gt;&lt;strong&gt;Search TRAIN&lt;/strong&gt;&lt;/h3&gt;&lt;hr&gt;</w:t>
      </w:r>
    </w:p>
    <w:p>
      <w:pPr>
        <w:spacing w:line="360" w:lineRule="auto"/>
        <w:jc w:val="both"/>
        <w:rPr>
          <w:b/>
        </w:rPr>
      </w:pPr>
      <w:r>
        <w:rPr>
          <w:b/>
        </w:rPr>
        <w:t xml:space="preserve">    &lt;form method="post" action=""&gt;</w:t>
      </w:r>
    </w:p>
    <w:p>
      <w:pPr>
        <w:spacing w:line="360" w:lineRule="auto"/>
        <w:jc w:val="both"/>
        <w:rPr>
          <w:b/>
        </w:rPr>
      </w:pPr>
      <w:r>
        <w:rPr>
          <w:b/>
        </w:rPr>
        <w:t xml:space="preserve">        {% csrf_token %}</w:t>
      </w:r>
    </w:p>
    <w:p>
      <w:pPr>
        <w:spacing w:line="360" w:lineRule="auto"/>
        <w:jc w:val="both"/>
        <w:rPr>
          <w:b/>
        </w:rPr>
      </w:pPr>
    </w:p>
    <w:p>
      <w:pPr>
        <w:spacing w:line="360" w:lineRule="auto"/>
        <w:jc w:val="both"/>
        <w:rPr>
          <w:b/>
        </w:rPr>
      </w:pPr>
      <w:r>
        <w:rPr>
          <w:b/>
        </w:rPr>
        <w:t xml:space="preserve">        From City:&lt;br&gt;&lt;select name="fcity" style="border-radius:8px;width:600px;height:35px;"&gt;</w:t>
      </w:r>
    </w:p>
    <w:p>
      <w:pPr>
        <w:spacing w:line="360" w:lineRule="auto"/>
        <w:jc w:val="both"/>
        <w:rPr>
          <w:b/>
        </w:rPr>
      </w:pPr>
      <w:r>
        <w:rPr>
          <w:b/>
        </w:rPr>
        <w:t xml:space="preserve">        {% for i in data2 %}</w:t>
      </w:r>
    </w:p>
    <w:p>
      <w:pPr>
        <w:spacing w:line="360" w:lineRule="auto"/>
        <w:jc w:val="both"/>
        <w:rPr>
          <w:b/>
        </w:rPr>
      </w:pPr>
      <w:r>
        <w:rPr>
          <w:b/>
        </w:rPr>
        <w:t xml:space="preserve">                            &lt;option&gt;{{i.route}}&lt;/option&gt;</w:t>
      </w:r>
    </w:p>
    <w:p>
      <w:pPr>
        <w:spacing w:line="360" w:lineRule="auto"/>
        <w:jc w:val="both"/>
        <w:rPr>
          <w:b/>
        </w:rPr>
      </w:pPr>
      <w:r>
        <w:rPr>
          <w:b/>
        </w:rPr>
        <w:t xml:space="preserve">        {% endfor %}</w:t>
      </w:r>
      <w:bookmarkStart w:id="6" w:name="_GoBack"/>
      <w:bookmarkEnd w:id="6"/>
    </w:p>
    <w:p>
      <w:pPr>
        <w:spacing w:line="360" w:lineRule="auto"/>
        <w:jc w:val="both"/>
        <w:rPr>
          <w:b/>
        </w:rPr>
      </w:pPr>
      <w:r>
        <w:rPr>
          <w:b/>
        </w:rPr>
        <w:t xml:space="preserve">                      &lt;/select&gt;&lt;br&gt;&lt;br&gt;</w:t>
      </w:r>
    </w:p>
    <w:p>
      <w:pPr>
        <w:spacing w:line="360" w:lineRule="auto"/>
        <w:jc w:val="both"/>
        <w:rPr>
          <w:b/>
        </w:rPr>
      </w:pPr>
    </w:p>
    <w:p>
      <w:pPr>
        <w:spacing w:line="360" w:lineRule="auto"/>
        <w:jc w:val="both"/>
        <w:rPr>
          <w:b/>
        </w:rPr>
      </w:pPr>
      <w:r>
        <w:rPr>
          <w:b/>
        </w:rPr>
        <w:t xml:space="preserve">        To City:&lt;br&gt;&lt;select name="tcity" style="border-radius:8px;width:600px;height:35px;"&gt;</w:t>
      </w:r>
    </w:p>
    <w:p>
      <w:pPr>
        <w:spacing w:line="360" w:lineRule="auto"/>
        <w:jc w:val="both"/>
        <w:rPr>
          <w:b/>
        </w:rPr>
      </w:pPr>
      <w:r>
        <w:rPr>
          <w:b/>
        </w:rPr>
        <w:t xml:space="preserve">                           {% for i in data2 %}</w:t>
      </w:r>
    </w:p>
    <w:p>
      <w:pPr>
        <w:spacing w:line="360" w:lineRule="auto"/>
        <w:jc w:val="both"/>
        <w:rPr>
          <w:b/>
        </w:rPr>
      </w:pPr>
      <w:r>
        <w:rPr>
          <w:b/>
        </w:rPr>
        <w:t xml:space="preserve">                            &lt;option&gt;{{i.route}}&lt;/option&gt;</w:t>
      </w:r>
    </w:p>
    <w:p>
      <w:pPr>
        <w:spacing w:line="360" w:lineRule="auto"/>
        <w:jc w:val="both"/>
        <w:rPr>
          <w:b/>
        </w:rPr>
      </w:pPr>
      <w:r>
        <w:rPr>
          <w:b/>
        </w:rPr>
        <w:t xml:space="preserve">        {% endfor %}</w:t>
      </w:r>
    </w:p>
    <w:p>
      <w:pPr>
        <w:spacing w:line="360" w:lineRule="auto"/>
        <w:jc w:val="both"/>
        <w:rPr>
          <w:b/>
        </w:rPr>
      </w:pPr>
    </w:p>
    <w:p>
      <w:pPr>
        <w:spacing w:line="360" w:lineRule="auto"/>
        <w:jc w:val="both"/>
        <w:rPr>
          <w:b/>
        </w:rPr>
      </w:pPr>
      <w:r>
        <w:rPr>
          <w:b/>
        </w:rPr>
        <w:t xml:space="preserve">                     &lt;/select&gt;&lt;br&gt;&lt;br&gt;</w:t>
      </w:r>
    </w:p>
    <w:p>
      <w:pPr>
        <w:spacing w:line="360" w:lineRule="auto"/>
        <w:jc w:val="both"/>
        <w:rPr>
          <w:b/>
        </w:rPr>
      </w:pPr>
    </w:p>
    <w:p>
      <w:pPr>
        <w:spacing w:line="360" w:lineRule="auto"/>
        <w:jc w:val="both"/>
        <w:rPr>
          <w:b/>
        </w:rPr>
      </w:pPr>
      <w:r>
        <w:rPr>
          <w:b/>
        </w:rPr>
        <w:t xml:space="preserve">        Travel Date:&lt;br&gt;&lt;input type="date" name="date" style="border-radius:8px;width:600px;height:35px;"&gt;&lt;br&gt;&lt;br&gt;</w:t>
      </w:r>
    </w:p>
    <w:p>
      <w:pPr>
        <w:spacing w:line="360" w:lineRule="auto"/>
        <w:jc w:val="both"/>
        <w:rPr>
          <w:b/>
        </w:rPr>
      </w:pPr>
      <w:r>
        <w:rPr>
          <w:b/>
        </w:rPr>
        <w:t xml:space="preserve">        &lt;input type="submit" value="Search" style="color:white;border-radius:8px;width:115px;height:35px;background-color:#333;border:1px solid black"&gt;</w:t>
      </w:r>
    </w:p>
    <w:p>
      <w:pPr>
        <w:spacing w:line="360" w:lineRule="auto"/>
        <w:jc w:val="both"/>
        <w:rPr>
          <w:b/>
        </w:rPr>
      </w:pPr>
      <w:r>
        <w:rPr>
          <w:b/>
        </w:rPr>
        <w:t xml:space="preserve">    &lt;/form&gt;</w:t>
      </w:r>
    </w:p>
    <w:p>
      <w:pPr>
        <w:spacing w:line="360" w:lineRule="auto"/>
        <w:jc w:val="both"/>
        <w:rPr>
          <w:b/>
        </w:rPr>
      </w:pPr>
      <w:r>
        <w:rPr>
          <w:b/>
        </w:rPr>
        <w:t xml:space="preserve">    {% endif %}</w:t>
      </w:r>
    </w:p>
    <w:p>
      <w:pPr>
        <w:spacing w:line="360" w:lineRule="auto"/>
        <w:jc w:val="both"/>
        <w:rPr>
          <w:b/>
        </w:rPr>
      </w:pPr>
      <w:r>
        <w:rPr>
          <w:b/>
        </w:rPr>
        <w:t xml:space="preserve">    &lt;/div&gt;</w:t>
      </w:r>
    </w:p>
    <w:p>
      <w:pPr>
        <w:spacing w:line="360" w:lineRule="auto"/>
        <w:jc w:val="both"/>
        <w:rPr>
          <w:b/>
        </w:rPr>
      </w:pPr>
      <w:r>
        <w:rPr>
          <w:b/>
        </w:rPr>
        <w:t>{% endblock %}</w:t>
      </w:r>
    </w:p>
    <w:p>
      <w:pPr>
        <w:spacing w:line="360" w:lineRule="auto"/>
        <w:jc w:val="both"/>
        <w:rPr>
          <w:b/>
        </w:rPr>
      </w:pPr>
    </w:p>
    <w:p>
      <w:pPr>
        <w:spacing w:line="360" w:lineRule="auto"/>
        <w:rPr>
          <w:b/>
        </w:rPr>
      </w:pPr>
    </w:p>
    <w:p>
      <w:pPr>
        <w:spacing w:line="360" w:lineRule="auto"/>
        <w:rPr>
          <w:b/>
        </w:rPr>
      </w:pPr>
    </w:p>
    <w:p>
      <w:pPr>
        <w:spacing w:line="360" w:lineRule="auto"/>
        <w:jc w:val="center"/>
        <w:rPr>
          <w:b/>
        </w:rPr>
      </w:pPr>
      <w:r>
        <w:rPr>
          <w:b/>
        </w:rPr>
        <w:t>VIEW MY BOOKINGS PAGE</w:t>
      </w:r>
    </w:p>
    <w:p>
      <w:pPr>
        <w:spacing w:line="360" w:lineRule="auto"/>
        <w:jc w:val="both"/>
        <w:rPr>
          <w:b/>
        </w:rPr>
      </w:pPr>
      <w:r>
        <w:rPr>
          <w:b/>
        </w:rPr>
        <w:t>{% extends 'navigation2.html' %}</w:t>
      </w:r>
    </w:p>
    <w:p>
      <w:pPr>
        <w:spacing w:line="360" w:lineRule="auto"/>
        <w:jc w:val="both"/>
        <w:rPr>
          <w:b/>
        </w:rPr>
      </w:pPr>
      <w:r>
        <w:rPr>
          <w:b/>
        </w:rPr>
        <w:t>{% load static %}</w:t>
      </w:r>
    </w:p>
    <w:p>
      <w:pPr>
        <w:spacing w:line="360" w:lineRule="auto"/>
        <w:jc w:val="both"/>
        <w:rPr>
          <w:b/>
        </w:rPr>
      </w:pPr>
      <w:r>
        <w:rPr>
          <w:b/>
        </w:rPr>
        <w:t>{% block b %}</w:t>
      </w:r>
    </w:p>
    <w:p>
      <w:pPr>
        <w:spacing w:line="360" w:lineRule="auto"/>
        <w:jc w:val="both"/>
        <w:rPr>
          <w:b/>
        </w:rPr>
      </w:pPr>
      <w:r>
        <w:rPr>
          <w:b/>
        </w:rPr>
        <w:t>&lt;style&gt;</w:t>
      </w:r>
    </w:p>
    <w:p>
      <w:pPr>
        <w:spacing w:line="360" w:lineRule="auto"/>
        <w:jc w:val="both"/>
        <w:rPr>
          <w:b/>
        </w:rPr>
      </w:pPr>
      <w:r>
        <w:rPr>
          <w:b/>
        </w:rPr>
        <w:t xml:space="preserve">    input[type=text][type=password]{</w:t>
      </w:r>
    </w:p>
    <w:p>
      <w:pPr>
        <w:spacing w:line="360" w:lineRule="auto"/>
        <w:jc w:val="both"/>
        <w:rPr>
          <w:b/>
        </w:rPr>
      </w:pPr>
      <w:r>
        <w:rPr>
          <w:b/>
        </w:rPr>
        <w:t xml:space="preserve">    border-radius:8px;</w:t>
      </w:r>
    </w:p>
    <w:p>
      <w:pPr>
        <w:spacing w:line="360" w:lineRule="auto"/>
        <w:jc w:val="both"/>
        <w:rPr>
          <w:b/>
        </w:rPr>
      </w:pPr>
      <w:r>
        <w:rPr>
          <w:b/>
        </w:rPr>
        <w:t xml:space="preserve">    width:600px;</w:t>
      </w:r>
    </w:p>
    <w:p>
      <w:pPr>
        <w:spacing w:line="360" w:lineRule="auto"/>
        <w:jc w:val="both"/>
        <w:rPr>
          <w:b/>
        </w:rPr>
      </w:pPr>
      <w:r>
        <w:rPr>
          <w:b/>
        </w:rPr>
        <w:t xml:space="preserve">    height:16px;</w:t>
      </w:r>
    </w:p>
    <w:p>
      <w:pPr>
        <w:spacing w:line="360" w:lineRule="auto"/>
        <w:jc w:val="both"/>
        <w:rPr>
          <w:b/>
        </w:rPr>
      </w:pPr>
      <w:r>
        <w:rPr>
          <w:b/>
        </w:rPr>
        <w:t xml:space="preserve">    }</w:t>
      </w:r>
    </w:p>
    <w:p>
      <w:pPr>
        <w:spacing w:line="360" w:lineRule="auto"/>
        <w:jc w:val="both"/>
        <w:rPr>
          <w:b/>
        </w:rPr>
      </w:pPr>
      <w:r>
        <w:rPr>
          <w:b/>
        </w:rPr>
        <w:t>&lt;/style&gt;</w:t>
      </w:r>
    </w:p>
    <w:p>
      <w:pPr>
        <w:spacing w:line="360" w:lineRule="auto"/>
        <w:jc w:val="both"/>
        <w:rPr>
          <w:b/>
        </w:rPr>
      </w:pPr>
    </w:p>
    <w:p>
      <w:pPr>
        <w:spacing w:line="360" w:lineRule="auto"/>
        <w:jc w:val="both"/>
        <w:rPr>
          <w:b/>
        </w:rPr>
      </w:pPr>
      <w:r>
        <w:rPr>
          <w:b/>
        </w:rPr>
        <w:t>{% if error %}</w:t>
      </w:r>
    </w:p>
    <w:p>
      <w:pPr>
        <w:spacing w:line="360" w:lineRule="auto"/>
        <w:jc w:val="both"/>
        <w:rPr>
          <w:b/>
        </w:rPr>
      </w:pPr>
      <w:r>
        <w:rPr>
          <w:b/>
        </w:rPr>
        <w:t>&lt;script&gt;</w:t>
      </w:r>
    </w:p>
    <w:p>
      <w:pPr>
        <w:spacing w:line="360" w:lineRule="auto"/>
        <w:jc w:val="both"/>
        <w:rPr>
          <w:b/>
        </w:rPr>
      </w:pPr>
      <w:r>
        <w:rPr>
          <w:b/>
        </w:rPr>
        <w:t xml:space="preserve">  alert('Booking Deleted Successfully')</w:t>
      </w:r>
    </w:p>
    <w:p>
      <w:pPr>
        <w:spacing w:line="360" w:lineRule="auto"/>
        <w:jc w:val="both"/>
        <w:rPr>
          <w:b/>
        </w:rPr>
      </w:pPr>
      <w:r>
        <w:rPr>
          <w:b/>
        </w:rPr>
        <w:t xml:space="preserve">  window.location='{% url 'my_booking' %}'</w:t>
      </w:r>
    </w:p>
    <w:p>
      <w:pPr>
        <w:spacing w:line="360" w:lineRule="auto"/>
        <w:jc w:val="both"/>
        <w:rPr>
          <w:b/>
        </w:rPr>
      </w:pPr>
      <w:r>
        <w:rPr>
          <w:b/>
        </w:rPr>
        <w:t>&lt;/script&gt;</w:t>
      </w:r>
    </w:p>
    <w:p>
      <w:pPr>
        <w:spacing w:line="360" w:lineRule="auto"/>
        <w:jc w:val="both"/>
        <w:rPr>
          <w:b/>
        </w:rPr>
      </w:pPr>
      <w:r>
        <w:rPr>
          <w:b/>
        </w:rPr>
        <w:t>{% endif %}</w:t>
      </w:r>
    </w:p>
    <w:p>
      <w:pPr>
        <w:spacing w:line="360" w:lineRule="auto"/>
        <w:jc w:val="both"/>
        <w:rPr>
          <w:b/>
        </w:rPr>
      </w:pPr>
      <w:r>
        <w:rPr>
          <w:b/>
        </w:rPr>
        <w:t>&lt;div style="color:Black;border:1px solid white;border-radius:8px;background-color:white;padding:50px"&gt;</w:t>
      </w:r>
    </w:p>
    <w:p>
      <w:pPr>
        <w:spacing w:line="360" w:lineRule="auto"/>
        <w:jc w:val="both"/>
        <w:rPr>
          <w:b/>
        </w:rPr>
      </w:pPr>
      <w:r>
        <w:rPr>
          <w:b/>
        </w:rPr>
        <w:t xml:space="preserve">        &lt;h3&gt;&lt;strong&gt;Booking Details&lt;/strong&gt;&lt;/h3&gt;&lt;hr&gt;</w:t>
      </w:r>
    </w:p>
    <w:p>
      <w:pPr>
        <w:spacing w:line="360" w:lineRule="auto"/>
        <w:jc w:val="both"/>
        <w:rPr>
          <w:b/>
        </w:rPr>
      </w:pPr>
    </w:p>
    <w:p>
      <w:pPr>
        <w:spacing w:line="360" w:lineRule="auto"/>
        <w:jc w:val="both"/>
        <w:rPr>
          <w:b/>
        </w:rPr>
      </w:pPr>
      <w:r>
        <w:rPr>
          <w:b/>
        </w:rPr>
        <w:t>&lt;div class="container"&gt;</w:t>
      </w:r>
    </w:p>
    <w:p>
      <w:pPr>
        <w:spacing w:line="360" w:lineRule="auto"/>
        <w:jc w:val="both"/>
        <w:rPr>
          <w:b/>
        </w:rPr>
      </w:pPr>
      <w:r>
        <w:rPr>
          <w:b/>
        </w:rPr>
        <w:t>&lt;table class="table table-bordered" id="myTable"&gt;</w:t>
      </w:r>
    </w:p>
    <w:p>
      <w:pPr>
        <w:spacing w:line="360" w:lineRule="auto"/>
        <w:jc w:val="both"/>
        <w:rPr>
          <w:b/>
        </w:rPr>
      </w:pPr>
      <w:r>
        <w:rPr>
          <w:b/>
        </w:rPr>
        <w:t xml:space="preserve">  &lt;thead style="color:white;background-color:#333"&gt;</w:t>
      </w:r>
    </w:p>
    <w:p>
      <w:pPr>
        <w:spacing w:line="360" w:lineRule="auto"/>
        <w:jc w:val="both"/>
        <w:rPr>
          <w:b/>
        </w:rPr>
      </w:pPr>
      <w:r>
        <w:rPr>
          <w:b/>
        </w:rPr>
        <w:t xml:space="preserve">  &lt;tr&gt;</w:t>
      </w:r>
    </w:p>
    <w:p>
      <w:pPr>
        <w:spacing w:line="360" w:lineRule="auto"/>
        <w:jc w:val="both"/>
        <w:rPr>
          <w:b/>
        </w:rPr>
      </w:pPr>
      <w:r>
        <w:rPr>
          <w:b/>
        </w:rPr>
        <w:t xml:space="preserve">    &lt;th&gt;Sr No&lt;/th&gt;</w:t>
      </w:r>
    </w:p>
    <w:p>
      <w:pPr>
        <w:spacing w:line="360" w:lineRule="auto"/>
        <w:jc w:val="both"/>
        <w:rPr>
          <w:b/>
        </w:rPr>
      </w:pPr>
      <w:r>
        <w:rPr>
          <w:b/>
        </w:rPr>
        <w:t xml:space="preserve">    &lt;th&gt;Passenger&lt;/th&gt;</w:t>
      </w:r>
    </w:p>
    <w:p>
      <w:pPr>
        <w:spacing w:line="360" w:lineRule="auto"/>
        <w:jc w:val="both"/>
        <w:rPr>
          <w:b/>
        </w:rPr>
      </w:pPr>
      <w:r>
        <w:rPr>
          <w:b/>
        </w:rPr>
        <w:t xml:space="preserve">      &lt;th&gt;TRAIN Name &amp; TRAIN No.&lt;/th&gt;</w:t>
      </w:r>
    </w:p>
    <w:p>
      <w:pPr>
        <w:spacing w:line="360" w:lineRule="auto"/>
        <w:jc w:val="both"/>
        <w:rPr>
          <w:b/>
        </w:rPr>
      </w:pPr>
      <w:r>
        <w:rPr>
          <w:b/>
        </w:rPr>
        <w:t xml:space="preserve">      &lt;th&gt; Age&lt;/th&gt;</w:t>
      </w:r>
    </w:p>
    <w:p>
      <w:pPr>
        <w:spacing w:line="360" w:lineRule="auto"/>
        <w:jc w:val="both"/>
        <w:rPr>
          <w:b/>
        </w:rPr>
      </w:pPr>
      <w:r>
        <w:rPr>
          <w:b/>
        </w:rPr>
        <w:t xml:space="preserve">    &lt;th&gt;Gender&lt;/th&gt;</w:t>
      </w:r>
    </w:p>
    <w:p>
      <w:pPr>
        <w:spacing w:line="360" w:lineRule="auto"/>
        <w:jc w:val="both"/>
        <w:rPr>
          <w:b/>
        </w:rPr>
      </w:pPr>
      <w:r>
        <w:rPr>
          <w:b/>
        </w:rPr>
        <w:t xml:space="preserve">    &lt;th&gt;Date&lt;/th&gt;</w:t>
      </w:r>
    </w:p>
    <w:p>
      <w:pPr>
        <w:spacing w:line="360" w:lineRule="auto"/>
        <w:jc w:val="both"/>
        <w:rPr>
          <w:b/>
        </w:rPr>
      </w:pPr>
      <w:r>
        <w:rPr>
          <w:b/>
        </w:rPr>
        <w:t xml:space="preserve">       &lt;th&gt;Fare&lt;/th&gt;</w:t>
      </w:r>
    </w:p>
    <w:p>
      <w:pPr>
        <w:spacing w:line="360" w:lineRule="auto"/>
        <w:jc w:val="both"/>
        <w:rPr>
          <w:b/>
        </w:rPr>
      </w:pPr>
      <w:r>
        <w:rPr>
          <w:b/>
        </w:rPr>
        <w:t xml:space="preserve">       &lt;th&gt;Travelling&lt;/th&gt;</w:t>
      </w:r>
    </w:p>
    <w:p>
      <w:pPr>
        <w:spacing w:line="360" w:lineRule="auto"/>
        <w:jc w:val="both"/>
        <w:rPr>
          <w:b/>
        </w:rPr>
      </w:pPr>
      <w:r>
        <w:rPr>
          <w:b/>
        </w:rPr>
        <w:t xml:space="preserve">       &lt;th&gt;Status&lt;/th&gt;</w:t>
      </w:r>
    </w:p>
    <w:p>
      <w:pPr>
        <w:spacing w:line="360" w:lineRule="auto"/>
        <w:jc w:val="both"/>
        <w:rPr>
          <w:b/>
        </w:rPr>
      </w:pPr>
      <w:r>
        <w:rPr>
          <w:b/>
        </w:rPr>
        <w:t xml:space="preserve">    &lt;th&gt;Action&lt;/th&gt;</w:t>
      </w:r>
    </w:p>
    <w:p>
      <w:pPr>
        <w:spacing w:line="360" w:lineRule="auto"/>
        <w:jc w:val="both"/>
        <w:rPr>
          <w:b/>
        </w:rPr>
      </w:pPr>
      <w:r>
        <w:rPr>
          <w:b/>
        </w:rPr>
        <w:t xml:space="preserve">  &lt;/tr&gt;</w:t>
      </w:r>
    </w:p>
    <w:p>
      <w:pPr>
        <w:spacing w:line="360" w:lineRule="auto"/>
        <w:jc w:val="both"/>
        <w:rPr>
          <w:b/>
        </w:rPr>
      </w:pPr>
      <w:r>
        <w:rPr>
          <w:b/>
        </w:rPr>
        <w:t xml:space="preserve">  &lt;/thead&gt;</w:t>
      </w:r>
    </w:p>
    <w:p>
      <w:pPr>
        <w:spacing w:line="360" w:lineRule="auto"/>
        <w:jc w:val="both"/>
        <w:rPr>
          <w:b/>
        </w:rPr>
      </w:pPr>
      <w:r>
        <w:rPr>
          <w:b/>
        </w:rPr>
        <w:t xml:space="preserve">   &lt;tbody&gt;</w:t>
      </w:r>
    </w:p>
    <w:p>
      <w:pPr>
        <w:spacing w:line="360" w:lineRule="auto"/>
        <w:jc w:val="both"/>
        <w:rPr>
          <w:b/>
        </w:rPr>
      </w:pPr>
    </w:p>
    <w:p>
      <w:pPr>
        <w:spacing w:line="360" w:lineRule="auto"/>
        <w:jc w:val="both"/>
        <w:rPr>
          <w:b/>
        </w:rPr>
      </w:pPr>
      <w:r>
        <w:rPr>
          <w:b/>
        </w:rPr>
        <w:t xml:space="preserve">    {% for i in pro %}</w:t>
      </w:r>
    </w:p>
    <w:p>
      <w:pPr>
        <w:spacing w:line="360" w:lineRule="auto"/>
        <w:jc w:val="both"/>
        <w:rPr>
          <w:b/>
        </w:rPr>
      </w:pPr>
    </w:p>
    <w:p>
      <w:pPr>
        <w:spacing w:line="360" w:lineRule="auto"/>
        <w:jc w:val="both"/>
        <w:rPr>
          <w:b/>
        </w:rPr>
      </w:pPr>
      <w:r>
        <w:rPr>
          <w:b/>
        </w:rPr>
        <w:t xml:space="preserve">  &lt;tr&gt;</w:t>
      </w:r>
    </w:p>
    <w:p>
      <w:pPr>
        <w:spacing w:line="360" w:lineRule="auto"/>
        <w:jc w:val="both"/>
        <w:rPr>
          <w:b/>
        </w:rPr>
      </w:pPr>
      <w:r>
        <w:rPr>
          <w:b/>
        </w:rPr>
        <w:t xml:space="preserve">    &lt;td&gt;{{forloop.counter}}&lt;/td&gt;</w:t>
      </w:r>
    </w:p>
    <w:p>
      <w:pPr>
        <w:spacing w:line="360" w:lineRule="auto"/>
        <w:jc w:val="both"/>
        <w:rPr>
          <w:b/>
        </w:rPr>
      </w:pPr>
      <w:r>
        <w:rPr>
          <w:b/>
        </w:rPr>
        <w:t xml:space="preserve">    &lt;td&gt;{{i.name}}&lt;/td&gt;</w:t>
      </w:r>
    </w:p>
    <w:p>
      <w:pPr>
        <w:spacing w:line="360" w:lineRule="auto"/>
        <w:jc w:val="both"/>
        <w:rPr>
          <w:b/>
        </w:rPr>
      </w:pPr>
      <w:r>
        <w:rPr>
          <w:b/>
        </w:rPr>
        <w:t xml:space="preserve">    &lt;td&gt;{{i.TRAIN.TRAINname}}. {{i.TRAIN.TRAIN_no}}&lt;/td&gt;</w:t>
      </w:r>
    </w:p>
    <w:p>
      <w:pPr>
        <w:spacing w:line="360" w:lineRule="auto"/>
        <w:jc w:val="both"/>
        <w:rPr>
          <w:b/>
        </w:rPr>
      </w:pPr>
      <w:r>
        <w:rPr>
          <w:b/>
        </w:rPr>
        <w:t xml:space="preserve">      &lt;td&gt;{{i.age}}&lt;/td&gt;</w:t>
      </w:r>
    </w:p>
    <w:p>
      <w:pPr>
        <w:spacing w:line="360" w:lineRule="auto"/>
        <w:jc w:val="both"/>
        <w:rPr>
          <w:b/>
        </w:rPr>
      </w:pPr>
      <w:r>
        <w:rPr>
          <w:b/>
        </w:rPr>
        <w:t xml:space="preserve">      &lt;td&gt;{{i.gender}}&lt;/td&gt;</w:t>
      </w:r>
    </w:p>
    <w:p>
      <w:pPr>
        <w:spacing w:line="360" w:lineRule="auto"/>
        <w:jc w:val="both"/>
        <w:rPr>
          <w:b/>
        </w:rPr>
      </w:pPr>
      <w:r>
        <w:rPr>
          <w:b/>
        </w:rPr>
        <w:t xml:space="preserve">      &lt;td&gt;{{i.date1}}&lt;/td&gt;</w:t>
      </w:r>
    </w:p>
    <w:p>
      <w:pPr>
        <w:spacing w:line="360" w:lineRule="auto"/>
        <w:jc w:val="both"/>
        <w:rPr>
          <w:b/>
        </w:rPr>
      </w:pPr>
      <w:r>
        <w:rPr>
          <w:b/>
        </w:rPr>
        <w:t xml:space="preserve">      &lt;td&gt;{{i.fare}}&lt;/td&gt;</w:t>
      </w:r>
    </w:p>
    <w:p>
      <w:pPr>
        <w:spacing w:line="360" w:lineRule="auto"/>
        <w:jc w:val="both"/>
        <w:rPr>
          <w:b/>
        </w:rPr>
      </w:pPr>
      <w:r>
        <w:rPr>
          <w:b/>
        </w:rPr>
        <w:t xml:space="preserve">      &lt;td&gt;{{i.route}}&lt;/td&gt;</w:t>
      </w:r>
    </w:p>
    <w:p>
      <w:pPr>
        <w:spacing w:line="360" w:lineRule="auto"/>
        <w:jc w:val="both"/>
        <w:rPr>
          <w:b/>
        </w:rPr>
      </w:pPr>
      <w:r>
        <w:rPr>
          <w:b/>
        </w:rPr>
        <w:t xml:space="preserve">      {% if i.status == 'set' %}</w:t>
      </w:r>
    </w:p>
    <w:p>
      <w:pPr>
        <w:spacing w:line="360" w:lineRule="auto"/>
        <w:jc w:val="both"/>
        <w:rPr>
          <w:b/>
        </w:rPr>
      </w:pPr>
      <w:r>
        <w:rPr>
          <w:b/>
        </w:rPr>
        <w:t xml:space="preserve">      &lt;td style="color:green"&gt;Booking Confirmed&lt;/td&gt;</w:t>
      </w:r>
    </w:p>
    <w:p>
      <w:pPr>
        <w:spacing w:line="360" w:lineRule="auto"/>
        <w:jc w:val="both"/>
        <w:rPr>
          <w:b/>
        </w:rPr>
      </w:pPr>
      <w:r>
        <w:rPr>
          <w:b/>
        </w:rPr>
        <w:t xml:space="preserve">      {% else %}</w:t>
      </w:r>
    </w:p>
    <w:p>
      <w:pPr>
        <w:spacing w:line="360" w:lineRule="auto"/>
        <w:jc w:val="both"/>
        <w:rPr>
          <w:b/>
        </w:rPr>
      </w:pPr>
      <w:r>
        <w:rPr>
          <w:b/>
        </w:rPr>
        <w:t xml:space="preserve">      &lt;td style="color:red"&gt;No Transaction&lt;/td&gt;</w:t>
      </w:r>
    </w:p>
    <w:p>
      <w:pPr>
        <w:spacing w:line="360" w:lineRule="auto"/>
        <w:jc w:val="both"/>
        <w:rPr>
          <w:b/>
        </w:rPr>
      </w:pPr>
      <w:r>
        <w:rPr>
          <w:b/>
        </w:rPr>
        <w:t xml:space="preserve">      {% endif %}</w:t>
      </w:r>
    </w:p>
    <w:p>
      <w:pPr>
        <w:spacing w:line="360" w:lineRule="auto"/>
        <w:jc w:val="both"/>
        <w:rPr>
          <w:b/>
        </w:rPr>
      </w:pPr>
      <w:r>
        <w:rPr>
          <w:b/>
        </w:rPr>
        <w:t xml:space="preserve">    &lt;td&gt;&lt;a href="{% url 'delte_my_booking' i.id %}" style="color:red"&gt;&lt;u&gt;Delete&lt;/u&gt;&lt;/a&gt;&lt;/td&gt;</w:t>
      </w:r>
    </w:p>
    <w:p>
      <w:pPr>
        <w:spacing w:line="360" w:lineRule="auto"/>
        <w:jc w:val="both"/>
        <w:rPr>
          <w:b/>
        </w:rPr>
      </w:pPr>
      <w:r>
        <w:rPr>
          <w:b/>
        </w:rPr>
        <w:t xml:space="preserve">  &lt;/tr&gt;</w:t>
      </w:r>
    </w:p>
    <w:p>
      <w:pPr>
        <w:spacing w:line="360" w:lineRule="auto"/>
        <w:jc w:val="both"/>
        <w:rPr>
          <w:b/>
        </w:rPr>
      </w:pPr>
      <w:r>
        <w:rPr>
          <w:b/>
        </w:rPr>
        <w:t xml:space="preserve">    {% endfor %}</w:t>
      </w:r>
    </w:p>
    <w:p>
      <w:pPr>
        <w:spacing w:line="360" w:lineRule="auto"/>
        <w:jc w:val="both"/>
        <w:rPr>
          <w:b/>
        </w:rPr>
      </w:pPr>
      <w:r>
        <w:rPr>
          <w:b/>
        </w:rPr>
        <w:t xml:space="preserve">    &lt;/tbody&gt;</w:t>
      </w:r>
    </w:p>
    <w:p>
      <w:pPr>
        <w:spacing w:line="360" w:lineRule="auto"/>
        <w:jc w:val="both"/>
        <w:rPr>
          <w:b/>
        </w:rPr>
      </w:pPr>
      <w:r>
        <w:rPr>
          <w:b/>
        </w:rPr>
        <w:t>&lt;/table&gt;</w:t>
      </w:r>
    </w:p>
    <w:p>
      <w:pPr>
        <w:spacing w:line="360" w:lineRule="auto"/>
        <w:jc w:val="both"/>
        <w:rPr>
          <w:b/>
        </w:rPr>
      </w:pPr>
      <w:r>
        <w:rPr>
          <w:b/>
        </w:rPr>
        <w:t xml:space="preserve"> &lt;/div&gt;</w:t>
      </w:r>
    </w:p>
    <w:p>
      <w:pPr>
        <w:spacing w:line="360" w:lineRule="auto"/>
        <w:jc w:val="both"/>
        <w:rPr>
          <w:b/>
        </w:rPr>
      </w:pPr>
      <w:r>
        <w:rPr>
          <w:b/>
        </w:rPr>
        <w:t>&lt;/div&gt;</w:t>
      </w:r>
    </w:p>
    <w:p>
      <w:pPr>
        <w:spacing w:line="360" w:lineRule="auto"/>
        <w:jc w:val="both"/>
        <w:rPr>
          <w:b/>
        </w:rPr>
      </w:pPr>
      <w:r>
        <w:rPr>
          <w:b/>
        </w:rPr>
        <w:t>{% endblock %}</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r>
        <w:rPr>
          <w:b/>
        </w:rPr>
        <w:t xml:space="preserve">                                       ADMIN HOME PAGE CODING</w:t>
      </w:r>
    </w:p>
    <w:p>
      <w:pPr>
        <w:spacing w:line="360" w:lineRule="auto"/>
        <w:jc w:val="both"/>
        <w:rPr>
          <w:b/>
        </w:rPr>
      </w:pPr>
      <w:r>
        <w:rPr>
          <w:b/>
        </w:rPr>
        <w:t>{% extends 'navigation3.html' %}</w:t>
      </w:r>
    </w:p>
    <w:p>
      <w:pPr>
        <w:spacing w:line="360" w:lineRule="auto"/>
        <w:jc w:val="both"/>
        <w:rPr>
          <w:b/>
        </w:rPr>
      </w:pPr>
      <w:r>
        <w:rPr>
          <w:b/>
        </w:rPr>
        <w:t>{% load static %}</w:t>
      </w:r>
    </w:p>
    <w:p>
      <w:pPr>
        <w:spacing w:line="360" w:lineRule="auto"/>
        <w:jc w:val="both"/>
        <w:rPr>
          <w:b/>
        </w:rPr>
      </w:pPr>
      <w:r>
        <w:rPr>
          <w:b/>
        </w:rPr>
        <w:t>{% block b %}</w:t>
      </w:r>
    </w:p>
    <w:p>
      <w:pPr>
        <w:spacing w:line="360" w:lineRule="auto"/>
        <w:jc w:val="both"/>
        <w:rPr>
          <w:b/>
        </w:rPr>
      </w:pPr>
      <w:r>
        <w:rPr>
          <w:b/>
        </w:rPr>
        <w:t>&lt;style&gt;</w:t>
      </w:r>
    </w:p>
    <w:p>
      <w:pPr>
        <w:spacing w:line="360" w:lineRule="auto"/>
        <w:jc w:val="both"/>
        <w:rPr>
          <w:b/>
        </w:rPr>
      </w:pPr>
      <w:r>
        <w:rPr>
          <w:b/>
        </w:rPr>
        <w:t xml:space="preserve">    input[type=text][type=password]{</w:t>
      </w:r>
    </w:p>
    <w:p>
      <w:pPr>
        <w:spacing w:line="360" w:lineRule="auto"/>
        <w:jc w:val="both"/>
        <w:rPr>
          <w:b/>
        </w:rPr>
      </w:pPr>
      <w:r>
        <w:rPr>
          <w:b/>
        </w:rPr>
        <w:t xml:space="preserve">    border-radius:8px;</w:t>
      </w:r>
    </w:p>
    <w:p>
      <w:pPr>
        <w:spacing w:line="360" w:lineRule="auto"/>
        <w:jc w:val="both"/>
        <w:rPr>
          <w:b/>
        </w:rPr>
      </w:pPr>
      <w:r>
        <w:rPr>
          <w:b/>
        </w:rPr>
        <w:t xml:space="preserve">    width:600px;</w:t>
      </w:r>
    </w:p>
    <w:p>
      <w:pPr>
        <w:spacing w:line="360" w:lineRule="auto"/>
        <w:jc w:val="both"/>
        <w:rPr>
          <w:b/>
        </w:rPr>
      </w:pPr>
      <w:r>
        <w:rPr>
          <w:b/>
        </w:rPr>
        <w:t xml:space="preserve">    height:16px;</w:t>
      </w:r>
    </w:p>
    <w:p>
      <w:pPr>
        <w:spacing w:line="360" w:lineRule="auto"/>
        <w:jc w:val="both"/>
        <w:rPr>
          <w:b/>
        </w:rPr>
      </w:pPr>
      <w:r>
        <w:rPr>
          <w:b/>
        </w:rPr>
        <w:t xml:space="preserve">    }</w:t>
      </w:r>
    </w:p>
    <w:p>
      <w:pPr>
        <w:spacing w:line="360" w:lineRule="auto"/>
        <w:jc w:val="both"/>
        <w:rPr>
          <w:b/>
        </w:rPr>
      </w:pPr>
      <w:r>
        <w:rPr>
          <w:b/>
        </w:rPr>
        <w:t>&lt;/style&gt;</w:t>
      </w:r>
    </w:p>
    <w:p>
      <w:pPr>
        <w:spacing w:line="360" w:lineRule="auto"/>
        <w:jc w:val="both"/>
        <w:rPr>
          <w:b/>
        </w:rPr>
      </w:pPr>
    </w:p>
    <w:p>
      <w:pPr>
        <w:spacing w:line="360" w:lineRule="auto"/>
        <w:jc w:val="both"/>
        <w:rPr>
          <w:b/>
        </w:rPr>
      </w:pPr>
      <w:r>
        <w:rPr>
          <w:b/>
        </w:rPr>
        <w:t>&lt;div style="color:Black;border:1px solid white;border-radius:8px;background-color:white;padding:50px"&gt;</w:t>
      </w:r>
    </w:p>
    <w:p>
      <w:pPr>
        <w:spacing w:line="360" w:lineRule="auto"/>
        <w:jc w:val="both"/>
        <w:rPr>
          <w:b/>
        </w:rPr>
      </w:pPr>
    </w:p>
    <w:p>
      <w:pPr>
        <w:spacing w:line="360" w:lineRule="auto"/>
        <w:jc w:val="both"/>
        <w:rPr>
          <w:b/>
        </w:rPr>
      </w:pPr>
      <w:r>
        <w:rPr>
          <w:b/>
        </w:rPr>
        <w:t xml:space="preserve">    &lt;h3&gt;&lt;strong&gt;Dashboard&lt;/strong&gt;&lt;/h3&gt;&lt;hr&gt;</w:t>
      </w:r>
    </w:p>
    <w:p>
      <w:pPr>
        <w:spacing w:line="360" w:lineRule="auto"/>
        <w:jc w:val="both"/>
        <w:rPr>
          <w:b/>
        </w:rPr>
      </w:pPr>
    </w:p>
    <w:p>
      <w:pPr>
        <w:spacing w:line="360" w:lineRule="auto"/>
        <w:jc w:val="both"/>
        <w:rPr>
          <w:b/>
        </w:rPr>
      </w:pPr>
      <w:r>
        <w:rPr>
          <w:b/>
        </w:rPr>
        <w:t xml:space="preserve">    &lt;h3&gt;&lt;a href="{% url 'admindashboard' %}"&gt;&lt;button style="width:600px;color:white;border-radius:8px;height:45px;background-color:#333"&gt;Dashboard&lt;/button&gt;&lt;/a&gt;&lt;/h3&gt;</w:t>
      </w:r>
    </w:p>
    <w:p>
      <w:pPr>
        <w:spacing w:line="360" w:lineRule="auto"/>
        <w:jc w:val="both"/>
        <w:rPr>
          <w:b/>
        </w:rPr>
      </w:pPr>
      <w:r>
        <w:rPr>
          <w:b/>
        </w:rPr>
        <w:t xml:space="preserve">   &lt;h3&gt;&lt;a href="{% url 'add_TRAIN' %}"&gt;&lt;button  style="width:600px;color:white;border-radius:8px;height:45px;background-color:#333"&gt;Add TRAIN&lt;/button&gt;&lt;/a&gt;&lt;/h3&gt;</w:t>
      </w:r>
    </w:p>
    <w:p>
      <w:pPr>
        <w:spacing w:line="360" w:lineRule="auto"/>
        <w:jc w:val="both"/>
        <w:rPr>
          <w:b/>
        </w:rPr>
      </w:pPr>
      <w:r>
        <w:rPr>
          <w:b/>
        </w:rPr>
        <w:t xml:space="preserve">   &lt;h3&gt;&lt;a href="{% url 'add_route' %}"&gt;&lt;button  style="width:600px;color:white;border-radius:8px;height:45px;background-color:#333"&gt;Add Route&lt;/button&gt;&lt;/a&gt;&lt;/h3&gt;</w:t>
      </w:r>
    </w:p>
    <w:p>
      <w:pPr>
        <w:spacing w:line="360" w:lineRule="auto"/>
        <w:jc w:val="both"/>
        <w:rPr>
          <w:b/>
        </w:rPr>
      </w:pPr>
      <w:r>
        <w:rPr>
          <w:b/>
        </w:rPr>
        <w:t xml:space="preserve">   &lt;h3&gt;&lt;a href="{% url 'availableroute' %}"&gt;&lt;button  style="width:600px;color:white;border-radius:8px;height:45px;background-color:#333"&gt;View Route&lt;/button&gt;&lt;/a&gt;&lt;/h3&gt;</w:t>
      </w:r>
    </w:p>
    <w:p>
      <w:pPr>
        <w:spacing w:line="360" w:lineRule="auto"/>
        <w:jc w:val="both"/>
        <w:rPr>
          <w:b/>
        </w:rPr>
      </w:pPr>
      <w:r>
        <w:rPr>
          <w:b/>
        </w:rPr>
        <w:t xml:space="preserve">    &lt;h3&gt;&lt;a href="{% url 'view_TRAIN' %}"&gt;&lt;button  style="width:600px;color:white;border-radius:8px;height:45px;background-color:#333"&gt;TRAIN Report&lt;/button&gt;&lt;/a&gt;&lt;/h3&gt;</w:t>
      </w:r>
    </w:p>
    <w:p>
      <w:pPr>
        <w:spacing w:line="360" w:lineRule="auto"/>
        <w:jc w:val="both"/>
        <w:rPr>
          <w:b/>
        </w:rPr>
      </w:pPr>
      <w:r>
        <w:rPr>
          <w:b/>
        </w:rPr>
        <w:t xml:space="preserve">    &lt;h3&gt;&lt;a href="{% url 'log_out' %}"&gt;&lt;button style="width:600px;color:white;border-radius:8px;height:45px;background-color:#333"&gt;Logout&lt;/button&gt;&lt;/a&gt;&lt;/h3&gt;</w:t>
      </w:r>
    </w:p>
    <w:p>
      <w:pPr>
        <w:spacing w:line="360" w:lineRule="auto"/>
        <w:jc w:val="both"/>
        <w:rPr>
          <w:b/>
        </w:rPr>
      </w:pPr>
      <w:r>
        <w:rPr>
          <w:b/>
        </w:rPr>
        <w:t>&lt;/div&gt;</w:t>
      </w:r>
    </w:p>
    <w:p>
      <w:pPr>
        <w:spacing w:line="360" w:lineRule="auto"/>
        <w:jc w:val="both"/>
        <w:rPr>
          <w:b/>
        </w:rPr>
      </w:pPr>
      <w:r>
        <w:rPr>
          <w:b/>
        </w:rPr>
        <w:t>{% endblock %}</w:t>
      </w:r>
    </w:p>
    <w:p>
      <w:pPr>
        <w:spacing w:line="360" w:lineRule="auto"/>
        <w:jc w:val="both"/>
        <w:rPr>
          <w:b/>
        </w:rPr>
      </w:pPr>
      <w:r>
        <w:rPr>
          <w:b/>
        </w:rPr>
        <w:t xml:space="preserve">  &lt;li id="id1"&gt;&lt;a href="{% url 'availableroute' %}"&gt;View Route&lt;/a&gt;&lt;/li&gt;</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center"/>
        <w:rPr>
          <w:b/>
        </w:rPr>
      </w:pPr>
      <w:r>
        <w:rPr>
          <w:b/>
        </w:rPr>
        <w:t>ADD NEW TRAIN DETAIL FORM CODING</w:t>
      </w:r>
    </w:p>
    <w:p>
      <w:pPr>
        <w:spacing w:line="360" w:lineRule="auto"/>
        <w:jc w:val="both"/>
        <w:rPr>
          <w:b/>
        </w:rPr>
      </w:pPr>
    </w:p>
    <w:p>
      <w:pPr>
        <w:spacing w:line="360" w:lineRule="auto"/>
        <w:jc w:val="both"/>
        <w:rPr>
          <w:b/>
        </w:rPr>
      </w:pPr>
      <w:r>
        <w:rPr>
          <w:b/>
        </w:rPr>
        <w:t>{% extends 'navigation3.html' %}</w:t>
      </w:r>
    </w:p>
    <w:p>
      <w:pPr>
        <w:spacing w:line="360" w:lineRule="auto"/>
        <w:jc w:val="both"/>
        <w:rPr>
          <w:b/>
        </w:rPr>
      </w:pPr>
      <w:r>
        <w:rPr>
          <w:b/>
        </w:rPr>
        <w:t>{% load static %}</w:t>
      </w:r>
    </w:p>
    <w:p>
      <w:pPr>
        <w:spacing w:line="360" w:lineRule="auto"/>
        <w:jc w:val="both"/>
        <w:rPr>
          <w:b/>
        </w:rPr>
      </w:pPr>
      <w:r>
        <w:rPr>
          <w:b/>
        </w:rPr>
        <w:t>{% block b %}</w:t>
      </w:r>
    </w:p>
    <w:p>
      <w:pPr>
        <w:spacing w:line="360" w:lineRule="auto"/>
        <w:jc w:val="both"/>
        <w:rPr>
          <w:b/>
        </w:rPr>
      </w:pPr>
      <w:r>
        <w:rPr>
          <w:b/>
        </w:rPr>
        <w:t>&lt;style&gt;</w:t>
      </w:r>
    </w:p>
    <w:p>
      <w:pPr>
        <w:spacing w:line="360" w:lineRule="auto"/>
        <w:jc w:val="both"/>
        <w:rPr>
          <w:b/>
        </w:rPr>
      </w:pPr>
      <w:r>
        <w:rPr>
          <w:b/>
        </w:rPr>
        <w:t xml:space="preserve">    input[type=text][type=time][type=file]{</w:t>
      </w:r>
    </w:p>
    <w:p>
      <w:pPr>
        <w:spacing w:line="360" w:lineRule="auto"/>
        <w:jc w:val="both"/>
        <w:rPr>
          <w:b/>
        </w:rPr>
      </w:pPr>
      <w:r>
        <w:rPr>
          <w:b/>
        </w:rPr>
        <w:t xml:space="preserve">    border-radius:8px;</w:t>
      </w:r>
    </w:p>
    <w:p>
      <w:pPr>
        <w:spacing w:line="360" w:lineRule="auto"/>
        <w:jc w:val="both"/>
        <w:rPr>
          <w:b/>
        </w:rPr>
      </w:pPr>
      <w:r>
        <w:rPr>
          <w:b/>
        </w:rPr>
        <w:t xml:space="preserve">    width:600px;</w:t>
      </w:r>
    </w:p>
    <w:p>
      <w:pPr>
        <w:spacing w:line="360" w:lineRule="auto"/>
        <w:jc w:val="both"/>
        <w:rPr>
          <w:b/>
        </w:rPr>
      </w:pPr>
      <w:r>
        <w:rPr>
          <w:b/>
        </w:rPr>
        <w:t xml:space="preserve">    height:16px;</w:t>
      </w:r>
    </w:p>
    <w:p>
      <w:pPr>
        <w:spacing w:line="360" w:lineRule="auto"/>
        <w:jc w:val="both"/>
        <w:rPr>
          <w:b/>
        </w:rPr>
      </w:pPr>
      <w:r>
        <w:rPr>
          <w:b/>
        </w:rPr>
        <w:t xml:space="preserve">    }</w:t>
      </w:r>
    </w:p>
    <w:p>
      <w:pPr>
        <w:spacing w:line="360" w:lineRule="auto"/>
        <w:jc w:val="both"/>
        <w:rPr>
          <w:b/>
        </w:rPr>
      </w:pPr>
    </w:p>
    <w:p>
      <w:pPr>
        <w:spacing w:line="360" w:lineRule="auto"/>
        <w:jc w:val="both"/>
        <w:rPr>
          <w:b/>
        </w:rPr>
      </w:pPr>
      <w:r>
        <w:rPr>
          <w:b/>
        </w:rPr>
        <w:t>&lt;/style&gt;</w:t>
      </w:r>
    </w:p>
    <w:p>
      <w:pPr>
        <w:spacing w:line="360" w:lineRule="auto"/>
        <w:jc w:val="both"/>
        <w:rPr>
          <w:b/>
        </w:rPr>
      </w:pPr>
      <w:r>
        <w:rPr>
          <w:b/>
        </w:rPr>
        <w:t>{% if error %}</w:t>
      </w:r>
    </w:p>
    <w:p>
      <w:pPr>
        <w:spacing w:line="360" w:lineRule="auto"/>
        <w:jc w:val="both"/>
        <w:rPr>
          <w:b/>
        </w:rPr>
      </w:pPr>
      <w:r>
        <w:rPr>
          <w:b/>
        </w:rPr>
        <w:t>&lt;script&gt;alert('Added New TRAIN Sucessfully');</w:t>
      </w:r>
    </w:p>
    <w:p>
      <w:pPr>
        <w:spacing w:line="360" w:lineRule="auto"/>
        <w:jc w:val="both"/>
        <w:rPr>
          <w:b/>
        </w:rPr>
      </w:pPr>
      <w:r>
        <w:rPr>
          <w:b/>
        </w:rPr>
        <w:t>window.location='{% url 'view_TRAIN' %}';</w:t>
      </w:r>
    </w:p>
    <w:p>
      <w:pPr>
        <w:spacing w:line="360" w:lineRule="auto"/>
        <w:jc w:val="both"/>
        <w:rPr>
          <w:b/>
        </w:rPr>
      </w:pPr>
      <w:r>
        <w:rPr>
          <w:b/>
        </w:rPr>
        <w:t>&lt;/script&gt;</w:t>
      </w:r>
    </w:p>
    <w:p>
      <w:pPr>
        <w:spacing w:line="360" w:lineRule="auto"/>
        <w:jc w:val="both"/>
        <w:rPr>
          <w:b/>
        </w:rPr>
      </w:pPr>
      <w:r>
        <w:rPr>
          <w:b/>
        </w:rPr>
        <w:t>{% endif %}</w:t>
      </w:r>
    </w:p>
    <w:p>
      <w:pPr>
        <w:spacing w:line="360" w:lineRule="auto"/>
        <w:jc w:val="both"/>
        <w:rPr>
          <w:b/>
        </w:rPr>
      </w:pPr>
      <w:r>
        <w:rPr>
          <w:b/>
        </w:rPr>
        <w:t>&lt;div style="color:Black;border:1px solid white;border-radius:8px;background-color:white;padding:50px"&gt;</w:t>
      </w:r>
    </w:p>
    <w:p>
      <w:pPr>
        <w:spacing w:line="360" w:lineRule="auto"/>
        <w:jc w:val="both"/>
        <w:rPr>
          <w:b/>
        </w:rPr>
      </w:pPr>
    </w:p>
    <w:p>
      <w:pPr>
        <w:spacing w:line="360" w:lineRule="auto"/>
        <w:jc w:val="both"/>
        <w:rPr>
          <w:b/>
        </w:rPr>
      </w:pPr>
      <w:r>
        <w:rPr>
          <w:b/>
        </w:rPr>
        <w:t xml:space="preserve">        &lt;h3&gt;&lt;strong&gt;Add New TRAIN&lt;/strong&gt;&lt;/h3&gt;&lt;hr&gt;</w:t>
      </w:r>
    </w:p>
    <w:p>
      <w:pPr>
        <w:spacing w:line="360" w:lineRule="auto"/>
        <w:jc w:val="both"/>
        <w:rPr>
          <w:b/>
        </w:rPr>
      </w:pPr>
      <w:r>
        <w:rPr>
          <w:b/>
        </w:rPr>
        <w:t xml:space="preserve">    &lt;form method="post" action="" enctype="multipart/form-data"&gt;</w:t>
      </w:r>
    </w:p>
    <w:p>
      <w:pPr>
        <w:spacing w:line="360" w:lineRule="auto"/>
        <w:jc w:val="both"/>
        <w:rPr>
          <w:b/>
        </w:rPr>
      </w:pPr>
      <w:r>
        <w:rPr>
          <w:b/>
        </w:rPr>
        <w:t xml:space="preserve">        {% csrf_token %}</w:t>
      </w:r>
    </w:p>
    <w:p>
      <w:pPr>
        <w:spacing w:line="360" w:lineRule="auto"/>
        <w:jc w:val="both"/>
        <w:rPr>
          <w:b/>
        </w:rPr>
      </w:pPr>
      <w:r>
        <w:rPr>
          <w:b/>
        </w:rPr>
        <w:t xml:space="preserve">        TRAIN Name:&lt;br&gt;&lt;input type="text" placeholder="Enter TRAIN Name" name="TRAINname" style="border-radius:8px;width:600px;height:35px;"&gt;&lt;br&gt;&lt;br&gt;</w:t>
      </w:r>
    </w:p>
    <w:p>
      <w:pPr>
        <w:spacing w:line="360" w:lineRule="auto"/>
        <w:jc w:val="both"/>
        <w:rPr>
          <w:b/>
        </w:rPr>
      </w:pPr>
      <w:r>
        <w:rPr>
          <w:b/>
        </w:rPr>
        <w:t xml:space="preserve">        TRAIN No:&lt;br&gt;&lt;input type="text" placeholder="Enter TRAIN no" name="TRAIN_no" style="border-radius:8px;width:600px;height:35px;"&gt;&lt;br&gt;&lt;br&gt;</w:t>
      </w:r>
    </w:p>
    <w:p>
      <w:pPr>
        <w:spacing w:line="360" w:lineRule="auto"/>
        <w:jc w:val="both"/>
        <w:rPr>
          <w:b/>
        </w:rPr>
      </w:pPr>
      <w:r>
        <w:rPr>
          <w:b/>
        </w:rPr>
        <w:t xml:space="preserve">        From City:&lt;br&gt;&lt;input type="text" placeholder="Enter pick location" name="fcity" style="border-radius:8px;width:600px;height:35px;"&gt;&lt;br&gt;&lt;br&gt;</w:t>
      </w:r>
    </w:p>
    <w:p>
      <w:pPr>
        <w:spacing w:line="360" w:lineRule="auto"/>
        <w:jc w:val="both"/>
        <w:rPr>
          <w:b/>
        </w:rPr>
      </w:pPr>
      <w:r>
        <w:rPr>
          <w:b/>
        </w:rPr>
        <w:t xml:space="preserve">        To City:&lt;br&gt;&lt;input type="text" placeholder="Enter Drop location" name="tcity" style="border-radius:8px;width:600px;height:35px;"&gt;&lt;br&gt;&lt;br&gt;</w:t>
      </w:r>
    </w:p>
    <w:p>
      <w:pPr>
        <w:spacing w:line="360" w:lineRule="auto"/>
        <w:jc w:val="both"/>
        <w:rPr>
          <w:b/>
        </w:rPr>
      </w:pPr>
      <w:r>
        <w:rPr>
          <w:b/>
        </w:rPr>
        <w:t xml:space="preserve">        Departure Time:&lt;br&gt;&lt;input type="text" placeholder="Enter Departure time HH:MM am/pm" name="dtime" style="border-radius:8px;width:600px;height:35px;"&gt;&lt;br&gt;&lt;br&gt;</w:t>
      </w:r>
    </w:p>
    <w:p>
      <w:pPr>
        <w:spacing w:line="360" w:lineRule="auto"/>
        <w:jc w:val="both"/>
        <w:rPr>
          <w:b/>
        </w:rPr>
      </w:pPr>
      <w:r>
        <w:rPr>
          <w:b/>
        </w:rPr>
        <w:t xml:space="preserve">        Arrival Time:&lt;br&gt;&lt;input type="text" placeholder="Enter arrival time HH:MM am/pm"  name="atime" style="border-radius:8px;width:600px;height:35px;"&gt;&lt;br&gt;&lt;br&gt;</w:t>
      </w:r>
    </w:p>
    <w:p>
      <w:pPr>
        <w:spacing w:line="360" w:lineRule="auto"/>
        <w:jc w:val="both"/>
        <w:rPr>
          <w:b/>
        </w:rPr>
      </w:pPr>
      <w:r>
        <w:rPr>
          <w:b/>
        </w:rPr>
        <w:t xml:space="preserve">        Travel Time:&lt;br&gt;&lt;input type="text" placeholder="Enter Travel time HH:MM" name="ttime" style="border-radius:8px;width:600px;height:35px;"&gt;&lt;br&gt;&lt;br&gt;</w:t>
      </w:r>
    </w:p>
    <w:p>
      <w:pPr>
        <w:spacing w:line="360" w:lineRule="auto"/>
        <w:jc w:val="both"/>
        <w:rPr>
          <w:b/>
        </w:rPr>
      </w:pPr>
      <w:r>
        <w:rPr>
          <w:b/>
        </w:rPr>
        <w:t xml:space="preserve">        Distance:&lt;br&gt;&lt;input type="number" placeholder="Enter Distance (in Km)" name="dis" style="border-radius:8px;width:600px;height:35px;"&gt;&lt;br&gt;&lt;br&gt;</w:t>
      </w:r>
    </w:p>
    <w:p>
      <w:pPr>
        <w:spacing w:line="360" w:lineRule="auto"/>
        <w:jc w:val="both"/>
        <w:rPr>
          <w:b/>
        </w:rPr>
      </w:pPr>
      <w:r>
        <w:rPr>
          <w:b/>
        </w:rPr>
        <w:t xml:space="preserve">        &lt;br&gt;&lt;input type="file" name="img" style="border-radius:8px;width:600px;height:35px;"&gt;&lt;br&gt;&lt;br&gt;</w:t>
      </w:r>
    </w:p>
    <w:p>
      <w:pPr>
        <w:spacing w:line="360" w:lineRule="auto"/>
        <w:jc w:val="both"/>
        <w:rPr>
          <w:b/>
        </w:rPr>
      </w:pPr>
    </w:p>
    <w:p>
      <w:pPr>
        <w:spacing w:line="360" w:lineRule="auto"/>
        <w:jc w:val="both"/>
        <w:rPr>
          <w:b/>
        </w:rPr>
      </w:pPr>
      <w:r>
        <w:rPr>
          <w:b/>
        </w:rPr>
        <w:t xml:space="preserve">        &lt;input type="submit" value="Add TRAIN" style="color:white;border-radius:8px;width:100px;height:35px;background-color:#333;border:1px solid black"&gt;</w:t>
      </w:r>
    </w:p>
    <w:p>
      <w:pPr>
        <w:spacing w:line="360" w:lineRule="auto"/>
        <w:jc w:val="both"/>
        <w:rPr>
          <w:b/>
        </w:rPr>
      </w:pPr>
      <w:r>
        <w:rPr>
          <w:b/>
        </w:rPr>
        <w:t xml:space="preserve">    &lt;/form&gt;</w:t>
      </w:r>
    </w:p>
    <w:p>
      <w:pPr>
        <w:spacing w:line="360" w:lineRule="auto"/>
        <w:jc w:val="both"/>
        <w:rPr>
          <w:b/>
        </w:rPr>
      </w:pPr>
    </w:p>
    <w:p>
      <w:pPr>
        <w:spacing w:line="360" w:lineRule="auto"/>
        <w:jc w:val="both"/>
        <w:rPr>
          <w:b/>
        </w:rPr>
      </w:pPr>
      <w:r>
        <w:rPr>
          <w:b/>
        </w:rPr>
        <w:t xml:space="preserve">    &lt;/div&gt;</w:t>
      </w:r>
    </w:p>
    <w:p>
      <w:pPr>
        <w:spacing w:line="360" w:lineRule="auto"/>
        <w:jc w:val="both"/>
        <w:rPr>
          <w:b/>
        </w:rPr>
      </w:pPr>
    </w:p>
    <w:p>
      <w:pPr>
        <w:spacing w:line="360" w:lineRule="auto"/>
        <w:jc w:val="both"/>
        <w:rPr>
          <w:b/>
        </w:rPr>
      </w:pPr>
      <w:r>
        <w:rPr>
          <w:b/>
        </w:rPr>
        <w:t>{% endblock %}</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center"/>
        <w:rPr>
          <w:b/>
        </w:rPr>
      </w:pPr>
      <w:r>
        <w:rPr>
          <w:b/>
        </w:rPr>
        <w:t>ADD TRAIN ROUTE FORM CODING</w:t>
      </w:r>
    </w:p>
    <w:p>
      <w:pPr>
        <w:spacing w:line="360" w:lineRule="auto"/>
        <w:jc w:val="both"/>
        <w:rPr>
          <w:b/>
        </w:rPr>
      </w:pPr>
    </w:p>
    <w:p>
      <w:pPr>
        <w:spacing w:line="360" w:lineRule="auto"/>
        <w:jc w:val="both"/>
        <w:rPr>
          <w:b/>
        </w:rPr>
      </w:pPr>
      <w:r>
        <w:rPr>
          <w:b/>
        </w:rPr>
        <w:t>{% extends 'navigation3.html' %}</w:t>
      </w:r>
    </w:p>
    <w:p>
      <w:pPr>
        <w:spacing w:line="360" w:lineRule="auto"/>
        <w:jc w:val="both"/>
        <w:rPr>
          <w:b/>
        </w:rPr>
      </w:pPr>
      <w:r>
        <w:rPr>
          <w:b/>
        </w:rPr>
        <w:t>{% load static %}</w:t>
      </w:r>
    </w:p>
    <w:p>
      <w:pPr>
        <w:spacing w:line="360" w:lineRule="auto"/>
        <w:jc w:val="both"/>
        <w:rPr>
          <w:b/>
        </w:rPr>
      </w:pPr>
      <w:r>
        <w:rPr>
          <w:b/>
        </w:rPr>
        <w:t>{% block b %}</w:t>
      </w:r>
    </w:p>
    <w:p>
      <w:pPr>
        <w:spacing w:line="360" w:lineRule="auto"/>
        <w:jc w:val="both"/>
        <w:rPr>
          <w:b/>
        </w:rPr>
      </w:pPr>
    </w:p>
    <w:p>
      <w:pPr>
        <w:spacing w:line="360" w:lineRule="auto"/>
        <w:jc w:val="both"/>
        <w:rPr>
          <w:b/>
        </w:rPr>
      </w:pPr>
      <w:r>
        <w:rPr>
          <w:b/>
        </w:rPr>
        <w:t>{% if error %}</w:t>
      </w:r>
    </w:p>
    <w:p>
      <w:pPr>
        <w:spacing w:line="360" w:lineRule="auto"/>
        <w:jc w:val="both"/>
        <w:rPr>
          <w:b/>
        </w:rPr>
      </w:pPr>
      <w:r>
        <w:rPr>
          <w:b/>
        </w:rPr>
        <w:t>alert('Route is added successfully')</w:t>
      </w:r>
    </w:p>
    <w:p>
      <w:pPr>
        <w:spacing w:line="360" w:lineRule="auto"/>
        <w:jc w:val="both"/>
        <w:rPr>
          <w:b/>
        </w:rPr>
      </w:pPr>
      <w:r>
        <w:rPr>
          <w:b/>
        </w:rPr>
        <w:t>{%  endif %}</w:t>
      </w:r>
    </w:p>
    <w:p>
      <w:pPr>
        <w:spacing w:line="360" w:lineRule="auto"/>
        <w:jc w:val="both"/>
        <w:rPr>
          <w:b/>
        </w:rPr>
      </w:pPr>
    </w:p>
    <w:p>
      <w:pPr>
        <w:spacing w:line="360" w:lineRule="auto"/>
        <w:jc w:val="both"/>
        <w:rPr>
          <w:b/>
        </w:rPr>
      </w:pPr>
      <w:r>
        <w:rPr>
          <w:b/>
        </w:rPr>
        <w:t>&lt;style&gt;</w:t>
      </w:r>
    </w:p>
    <w:p>
      <w:pPr>
        <w:spacing w:line="360" w:lineRule="auto"/>
        <w:jc w:val="both"/>
        <w:rPr>
          <w:b/>
        </w:rPr>
      </w:pPr>
      <w:r>
        <w:rPr>
          <w:b/>
        </w:rPr>
        <w:t xml:space="preserve">    input[type=text][type=time]{</w:t>
      </w:r>
    </w:p>
    <w:p>
      <w:pPr>
        <w:spacing w:line="360" w:lineRule="auto"/>
        <w:jc w:val="both"/>
        <w:rPr>
          <w:b/>
        </w:rPr>
      </w:pPr>
      <w:r>
        <w:rPr>
          <w:b/>
        </w:rPr>
        <w:t xml:space="preserve">    border-radius:8px;</w:t>
      </w:r>
    </w:p>
    <w:p>
      <w:pPr>
        <w:spacing w:line="360" w:lineRule="auto"/>
        <w:jc w:val="both"/>
        <w:rPr>
          <w:b/>
        </w:rPr>
      </w:pPr>
      <w:r>
        <w:rPr>
          <w:b/>
        </w:rPr>
        <w:t xml:space="preserve">    width:600px;</w:t>
      </w:r>
    </w:p>
    <w:p>
      <w:pPr>
        <w:spacing w:line="360" w:lineRule="auto"/>
        <w:jc w:val="both"/>
        <w:rPr>
          <w:b/>
        </w:rPr>
      </w:pPr>
      <w:r>
        <w:rPr>
          <w:b/>
        </w:rPr>
        <w:t xml:space="preserve">    height:16px;</w:t>
      </w:r>
    </w:p>
    <w:p>
      <w:pPr>
        <w:spacing w:line="360" w:lineRule="auto"/>
        <w:jc w:val="both"/>
        <w:rPr>
          <w:b/>
        </w:rPr>
      </w:pPr>
      <w:r>
        <w:rPr>
          <w:b/>
        </w:rPr>
        <w:t xml:space="preserve">    }</w:t>
      </w:r>
    </w:p>
    <w:p>
      <w:pPr>
        <w:spacing w:line="360" w:lineRule="auto"/>
        <w:jc w:val="both"/>
        <w:rPr>
          <w:b/>
        </w:rPr>
      </w:pPr>
      <w:r>
        <w:rPr>
          <w:b/>
        </w:rPr>
        <w:t>&lt;/style&gt;</w:t>
      </w:r>
    </w:p>
    <w:p>
      <w:pPr>
        <w:spacing w:line="360" w:lineRule="auto"/>
        <w:jc w:val="both"/>
        <w:rPr>
          <w:b/>
        </w:rPr>
      </w:pPr>
      <w:r>
        <w:rPr>
          <w:b/>
        </w:rPr>
        <w:t>{% if error %}</w:t>
      </w:r>
    </w:p>
    <w:p>
      <w:pPr>
        <w:spacing w:line="360" w:lineRule="auto"/>
        <w:jc w:val="both"/>
        <w:rPr>
          <w:b/>
        </w:rPr>
      </w:pPr>
      <w:r>
        <w:rPr>
          <w:b/>
        </w:rPr>
        <w:t>&lt;script&gt;</w:t>
      </w:r>
    </w:p>
    <w:p>
      <w:pPr>
        <w:spacing w:line="360" w:lineRule="auto"/>
        <w:jc w:val="both"/>
        <w:rPr>
          <w:b/>
        </w:rPr>
      </w:pPr>
      <w:r>
        <w:rPr>
          <w:b/>
        </w:rPr>
        <w:t>alert('Added New Route Sucessfully');</w:t>
      </w:r>
    </w:p>
    <w:p>
      <w:pPr>
        <w:spacing w:line="360" w:lineRule="auto"/>
        <w:jc w:val="both"/>
        <w:rPr>
          <w:b/>
        </w:rPr>
      </w:pPr>
      <w:r>
        <w:rPr>
          <w:b/>
        </w:rPr>
        <w:t>window.location='{% url 'availableroute' %}';</w:t>
      </w:r>
    </w:p>
    <w:p>
      <w:pPr>
        <w:spacing w:line="360" w:lineRule="auto"/>
        <w:jc w:val="both"/>
        <w:rPr>
          <w:b/>
        </w:rPr>
      </w:pPr>
      <w:r>
        <w:rPr>
          <w:b/>
        </w:rPr>
        <w:t>&lt;/script&gt;</w:t>
      </w:r>
    </w:p>
    <w:p>
      <w:pPr>
        <w:spacing w:line="360" w:lineRule="auto"/>
        <w:jc w:val="both"/>
        <w:rPr>
          <w:b/>
        </w:rPr>
      </w:pPr>
      <w:r>
        <w:rPr>
          <w:b/>
        </w:rPr>
        <w:t>{% endif %}</w:t>
      </w:r>
    </w:p>
    <w:p>
      <w:pPr>
        <w:spacing w:line="360" w:lineRule="auto"/>
        <w:jc w:val="both"/>
        <w:rPr>
          <w:b/>
        </w:rPr>
      </w:pPr>
      <w:r>
        <w:rPr>
          <w:b/>
        </w:rPr>
        <w:t>&lt;div style="color:Black;border:1px solid white;border-radius:8px;background-color:white;padding:50px"&gt;</w:t>
      </w:r>
    </w:p>
    <w:p>
      <w:pPr>
        <w:spacing w:line="360" w:lineRule="auto"/>
        <w:jc w:val="both"/>
        <w:rPr>
          <w:b/>
        </w:rPr>
      </w:pPr>
    </w:p>
    <w:p>
      <w:pPr>
        <w:spacing w:line="360" w:lineRule="auto"/>
        <w:jc w:val="both"/>
        <w:rPr>
          <w:b/>
        </w:rPr>
      </w:pPr>
      <w:r>
        <w:rPr>
          <w:b/>
        </w:rPr>
        <w:t xml:space="preserve">        &lt;h3&gt;&lt;strong&gt;Add New Route&lt;/strong&gt;&lt;/h3&gt;&lt;hr&gt;</w:t>
      </w:r>
    </w:p>
    <w:p>
      <w:pPr>
        <w:spacing w:line="360" w:lineRule="auto"/>
        <w:jc w:val="both"/>
        <w:rPr>
          <w:b/>
        </w:rPr>
      </w:pPr>
      <w:r>
        <w:rPr>
          <w:b/>
        </w:rPr>
        <w:t xml:space="preserve">    &lt;form method="post" action=""&gt;</w:t>
      </w:r>
    </w:p>
    <w:p>
      <w:pPr>
        <w:spacing w:line="360" w:lineRule="auto"/>
        <w:jc w:val="both"/>
        <w:rPr>
          <w:b/>
        </w:rPr>
      </w:pPr>
      <w:r>
        <w:rPr>
          <w:b/>
        </w:rPr>
        <w:t xml:space="preserve">        {% csrf_token %}</w:t>
      </w:r>
    </w:p>
    <w:p>
      <w:pPr>
        <w:spacing w:line="360" w:lineRule="auto"/>
        <w:jc w:val="both"/>
        <w:rPr>
          <w:b/>
        </w:rPr>
      </w:pPr>
      <w:r>
        <w:rPr>
          <w:b/>
        </w:rPr>
        <w:t xml:space="preserve">        &lt;select name="TRAIN" style="border-radius:8px;width:600px;height:35px;"&gt;</w:t>
      </w:r>
    </w:p>
    <w:p>
      <w:pPr>
        <w:spacing w:line="360" w:lineRule="auto"/>
        <w:jc w:val="both"/>
        <w:rPr>
          <w:b/>
        </w:rPr>
      </w:pPr>
      <w:r>
        <w:rPr>
          <w:b/>
        </w:rPr>
        <w:t xml:space="preserve">            {% for i in data %}</w:t>
      </w:r>
    </w:p>
    <w:p>
      <w:pPr>
        <w:spacing w:line="360" w:lineRule="auto"/>
        <w:jc w:val="both"/>
        <w:rPr>
          <w:b/>
        </w:rPr>
      </w:pPr>
      <w:r>
        <w:rPr>
          <w:b/>
        </w:rPr>
        <w:t xml:space="preserve">            &lt;option value="{{i.id}}"&gt;{{i.TRAINname}}.[{{i.TRAIN_no}}]&lt;/option&gt;</w:t>
      </w:r>
    </w:p>
    <w:p>
      <w:pPr>
        <w:spacing w:line="360" w:lineRule="auto"/>
        <w:jc w:val="both"/>
        <w:rPr>
          <w:b/>
        </w:rPr>
      </w:pPr>
      <w:r>
        <w:rPr>
          <w:b/>
        </w:rPr>
        <w:t xml:space="preserve">            {% endfor  %}</w:t>
      </w:r>
    </w:p>
    <w:p>
      <w:pPr>
        <w:spacing w:line="360" w:lineRule="auto"/>
        <w:jc w:val="both"/>
        <w:rPr>
          <w:b/>
        </w:rPr>
      </w:pPr>
      <w:r>
        <w:rPr>
          <w:b/>
        </w:rPr>
        <w:t xml:space="preserve">        &lt;/select&gt;&lt;br&gt;&lt;br&gt;</w:t>
      </w:r>
    </w:p>
    <w:p>
      <w:pPr>
        <w:spacing w:line="360" w:lineRule="auto"/>
        <w:jc w:val="both"/>
        <w:rPr>
          <w:b/>
        </w:rPr>
      </w:pPr>
      <w:r>
        <w:rPr>
          <w:b/>
        </w:rPr>
        <w:t xml:space="preserve">        Route:&lt;br&gt;&lt;input type="text" placeholder="Enter Route" name="route" style="border-radius:8px;width:600px;height:35px;"&gt;&lt;br&gt;&lt;br&gt;</w:t>
      </w:r>
    </w:p>
    <w:p>
      <w:pPr>
        <w:spacing w:line="360" w:lineRule="auto"/>
        <w:jc w:val="both"/>
        <w:rPr>
          <w:b/>
        </w:rPr>
      </w:pPr>
      <w:r>
        <w:rPr>
          <w:b/>
        </w:rPr>
        <w:t xml:space="preserve">        Distance:&lt;br&gt;&lt;input type="number" placeholder="Enter Distance" name="dis" style="border-radius:8px;width:600px;height:35px;"&gt;&lt;br&gt;&lt;br&gt;</w:t>
      </w:r>
    </w:p>
    <w:p>
      <w:pPr>
        <w:spacing w:line="360" w:lineRule="auto"/>
        <w:jc w:val="both"/>
        <w:rPr>
          <w:b/>
        </w:rPr>
      </w:pPr>
      <w:r>
        <w:rPr>
          <w:b/>
        </w:rPr>
        <w:t xml:space="preserve">        Fare:&lt;br&gt;&lt;input type="number" placeholder="Enter fare" name="fare" style="border-radius:8px;width:600px;height:35px;"&gt;&lt;br&gt;&lt;br&gt;</w:t>
      </w:r>
    </w:p>
    <w:p>
      <w:pPr>
        <w:spacing w:line="360" w:lineRule="auto"/>
        <w:jc w:val="both"/>
        <w:rPr>
          <w:b/>
        </w:rPr>
      </w:pPr>
    </w:p>
    <w:p>
      <w:pPr>
        <w:spacing w:line="360" w:lineRule="auto"/>
        <w:jc w:val="both"/>
        <w:rPr>
          <w:b/>
        </w:rPr>
      </w:pPr>
      <w:r>
        <w:rPr>
          <w:b/>
        </w:rPr>
        <w:t xml:space="preserve">        &lt;input type="submit" value="Add Route" style="color:white;border-radius:8px;width:100px;height:35px;background-color:#333;border:1px solid black"&gt;</w:t>
      </w:r>
    </w:p>
    <w:p>
      <w:pPr>
        <w:spacing w:line="360" w:lineRule="auto"/>
        <w:jc w:val="both"/>
        <w:rPr>
          <w:b/>
        </w:rPr>
      </w:pPr>
      <w:r>
        <w:rPr>
          <w:b/>
        </w:rPr>
        <w:t xml:space="preserve">    &lt;/form&gt;</w:t>
      </w:r>
    </w:p>
    <w:p>
      <w:pPr>
        <w:spacing w:line="360" w:lineRule="auto"/>
        <w:jc w:val="both"/>
        <w:rPr>
          <w:b/>
        </w:rPr>
      </w:pPr>
    </w:p>
    <w:p>
      <w:pPr>
        <w:spacing w:line="360" w:lineRule="auto"/>
        <w:jc w:val="both"/>
        <w:rPr>
          <w:b/>
        </w:rPr>
      </w:pPr>
      <w:r>
        <w:rPr>
          <w:b/>
        </w:rPr>
        <w:t xml:space="preserve">    &lt;/div&gt;</w:t>
      </w:r>
    </w:p>
    <w:p>
      <w:pPr>
        <w:spacing w:line="360" w:lineRule="auto"/>
        <w:jc w:val="both"/>
        <w:rPr>
          <w:b/>
        </w:rPr>
      </w:pPr>
    </w:p>
    <w:p>
      <w:pPr>
        <w:spacing w:line="360" w:lineRule="auto"/>
        <w:jc w:val="both"/>
        <w:rPr>
          <w:b/>
        </w:rPr>
      </w:pPr>
      <w:r>
        <w:rPr>
          <w:b/>
        </w:rPr>
        <w:t>{% endblock %}</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center"/>
        <w:rPr>
          <w:b/>
        </w:rPr>
      </w:pPr>
    </w:p>
    <w:p>
      <w:pPr>
        <w:spacing w:line="360" w:lineRule="auto"/>
        <w:jc w:val="center"/>
        <w:rPr>
          <w:b/>
        </w:rPr>
      </w:pPr>
      <w:r>
        <w:rPr>
          <w:b/>
        </w:rPr>
        <w:t>EDIT TRAIN ROUTE DETAIL PAGE CODING</w:t>
      </w:r>
    </w:p>
    <w:p>
      <w:pPr>
        <w:spacing w:line="360" w:lineRule="auto"/>
        <w:jc w:val="center"/>
        <w:rPr>
          <w:b/>
        </w:rPr>
      </w:pPr>
    </w:p>
    <w:p>
      <w:pPr>
        <w:spacing w:line="360" w:lineRule="auto"/>
      </w:pPr>
      <w:r>
        <w:t>{% extends 'navigation3.html' %}</w:t>
      </w:r>
    </w:p>
    <w:p>
      <w:pPr>
        <w:spacing w:line="360" w:lineRule="auto"/>
      </w:pPr>
      <w:r>
        <w:t>{% load static %}</w:t>
      </w:r>
    </w:p>
    <w:p>
      <w:pPr>
        <w:spacing w:line="360" w:lineRule="auto"/>
      </w:pPr>
      <w:r>
        <w:t>{% block b %}</w:t>
      </w:r>
    </w:p>
    <w:p>
      <w:pPr>
        <w:spacing w:line="360" w:lineRule="auto"/>
      </w:pPr>
    </w:p>
    <w:p>
      <w:pPr>
        <w:spacing w:line="360" w:lineRule="auto"/>
      </w:pPr>
      <w:r>
        <w:t>{% if error %}</w:t>
      </w:r>
    </w:p>
    <w:p>
      <w:pPr>
        <w:spacing w:line="360" w:lineRule="auto"/>
      </w:pPr>
      <w:r>
        <w:t>alert('Route is added successfully')</w:t>
      </w:r>
    </w:p>
    <w:p>
      <w:pPr>
        <w:spacing w:line="360" w:lineRule="auto"/>
      </w:pPr>
      <w:r>
        <w:t>{%  endif %}</w:t>
      </w:r>
    </w:p>
    <w:p>
      <w:pPr>
        <w:spacing w:line="360" w:lineRule="auto"/>
      </w:pPr>
    </w:p>
    <w:p>
      <w:pPr>
        <w:spacing w:line="360" w:lineRule="auto"/>
      </w:pPr>
      <w:r>
        <w:t>&lt;style&gt;</w:t>
      </w:r>
    </w:p>
    <w:p>
      <w:pPr>
        <w:spacing w:line="360" w:lineRule="auto"/>
      </w:pPr>
      <w:r>
        <w:t xml:space="preserve">    input[type=text][type=time]{</w:t>
      </w:r>
    </w:p>
    <w:p>
      <w:pPr>
        <w:spacing w:line="360" w:lineRule="auto"/>
      </w:pPr>
      <w:r>
        <w:t xml:space="preserve">    border-radius:8px;</w:t>
      </w:r>
    </w:p>
    <w:p>
      <w:pPr>
        <w:spacing w:line="360" w:lineRule="auto"/>
      </w:pPr>
      <w:r>
        <w:t xml:space="preserve">    width:600px;</w:t>
      </w:r>
    </w:p>
    <w:p>
      <w:pPr>
        <w:spacing w:line="360" w:lineRule="auto"/>
      </w:pPr>
      <w:r>
        <w:t xml:space="preserve">    height:16px;</w:t>
      </w:r>
    </w:p>
    <w:p>
      <w:pPr>
        <w:spacing w:line="360" w:lineRule="auto"/>
      </w:pPr>
      <w:r>
        <w:t xml:space="preserve">    }</w:t>
      </w:r>
    </w:p>
    <w:p>
      <w:pPr>
        <w:spacing w:line="360" w:lineRule="auto"/>
      </w:pPr>
      <w:r>
        <w:t>&lt;/style&gt;</w:t>
      </w:r>
    </w:p>
    <w:p>
      <w:pPr>
        <w:spacing w:line="360" w:lineRule="auto"/>
      </w:pPr>
    </w:p>
    <w:p>
      <w:pPr>
        <w:spacing w:line="360" w:lineRule="auto"/>
      </w:pPr>
      <w:r>
        <w:t>{% if error %}</w:t>
      </w:r>
    </w:p>
    <w:p>
      <w:pPr>
        <w:spacing w:line="360" w:lineRule="auto"/>
      </w:pPr>
      <w:r>
        <w:t>&lt;script&gt;alert('Update Route Sucessfully');</w:t>
      </w:r>
    </w:p>
    <w:p>
      <w:pPr>
        <w:spacing w:line="360" w:lineRule="auto"/>
      </w:pPr>
      <w:r>
        <w:t>window.location='{% url 'availableroute' %}';</w:t>
      </w:r>
    </w:p>
    <w:p>
      <w:pPr>
        <w:spacing w:line="360" w:lineRule="auto"/>
      </w:pPr>
      <w:r>
        <w:t>&lt;/script&gt;</w:t>
      </w:r>
    </w:p>
    <w:p>
      <w:pPr>
        <w:spacing w:line="360" w:lineRule="auto"/>
      </w:pPr>
      <w:r>
        <w:t>{% endif %}</w:t>
      </w:r>
    </w:p>
    <w:p>
      <w:pPr>
        <w:spacing w:line="360" w:lineRule="auto"/>
      </w:pPr>
    </w:p>
    <w:p>
      <w:pPr>
        <w:spacing w:line="360" w:lineRule="auto"/>
      </w:pPr>
      <w:r>
        <w:t>&lt;div style="color:Black;border:1px solid white;border-radius:8px;background-color:white;padding:50px"&gt;</w:t>
      </w:r>
    </w:p>
    <w:p>
      <w:pPr>
        <w:spacing w:line="360" w:lineRule="auto"/>
      </w:pPr>
    </w:p>
    <w:p>
      <w:pPr>
        <w:spacing w:line="360" w:lineRule="auto"/>
      </w:pPr>
      <w:r>
        <w:t xml:space="preserve">        &lt;h3&gt;&lt;strong&gt;Edit Route&lt;/strong&gt;&lt;/h3&gt;&lt;hr&gt;</w:t>
      </w:r>
    </w:p>
    <w:p>
      <w:pPr>
        <w:spacing w:line="360" w:lineRule="auto"/>
      </w:pPr>
      <w:r>
        <w:t xml:space="preserve">    &lt;form method="post" action=""&gt;</w:t>
      </w:r>
    </w:p>
    <w:p>
      <w:pPr>
        <w:spacing w:line="360" w:lineRule="auto"/>
      </w:pPr>
      <w:r>
        <w:t xml:space="preserve">        {% csrf_token %}</w:t>
      </w:r>
    </w:p>
    <w:p>
      <w:pPr>
        <w:spacing w:line="360" w:lineRule="auto"/>
      </w:pPr>
      <w:r>
        <w:t xml:space="preserve">        &lt;select name="TRAIN" style="border-radius:8px;width:600px;height:35px;"&gt;</w:t>
      </w:r>
    </w:p>
    <w:p>
      <w:pPr>
        <w:spacing w:line="360" w:lineRule="auto"/>
      </w:pPr>
      <w:r>
        <w:t xml:space="preserve">            {% for i in data2 %}</w:t>
      </w:r>
    </w:p>
    <w:p>
      <w:pPr>
        <w:spacing w:line="360" w:lineRule="auto"/>
      </w:pPr>
    </w:p>
    <w:p>
      <w:pPr>
        <w:spacing w:line="360" w:lineRule="auto"/>
      </w:pPr>
      <w:r>
        <w:t xml:space="preserve">             {% if i.id == data.TRAIN.id %}</w:t>
      </w:r>
    </w:p>
    <w:p>
      <w:pPr>
        <w:spacing w:line="360" w:lineRule="auto"/>
      </w:pPr>
      <w:r>
        <w:t xml:space="preserve">            &lt;option value="{{i.id}}" selected&gt;{{i.TRAINname}}.[{{i.TRAIN_no}}]&lt;/option&gt;</w:t>
      </w:r>
    </w:p>
    <w:p>
      <w:pPr>
        <w:spacing w:line="360" w:lineRule="auto"/>
      </w:pPr>
      <w:r>
        <w:t xml:space="preserve">        {% else %}</w:t>
      </w:r>
    </w:p>
    <w:p>
      <w:pPr>
        <w:spacing w:line="360" w:lineRule="auto"/>
      </w:pPr>
      <w:r>
        <w:t xml:space="preserve">            &lt;option value="{{i.id}}"&gt;{{i.TRAINname}}.[{{i.TRAIN_no}}]&lt;/option&gt;</w:t>
      </w:r>
    </w:p>
    <w:p>
      <w:pPr>
        <w:spacing w:line="360" w:lineRule="auto"/>
      </w:pPr>
      <w:r>
        <w:t xml:space="preserve">        {% endif %}</w:t>
      </w:r>
    </w:p>
    <w:p>
      <w:pPr>
        <w:spacing w:line="360" w:lineRule="auto"/>
      </w:pPr>
      <w:r>
        <w:t xml:space="preserve">            {% endfor  %}</w:t>
      </w:r>
    </w:p>
    <w:p>
      <w:pPr>
        <w:spacing w:line="360" w:lineRule="auto"/>
      </w:pPr>
      <w:r>
        <w:t xml:space="preserve">        &lt;/select&gt;&lt;br&gt;&lt;br&gt;</w:t>
      </w:r>
    </w:p>
    <w:p>
      <w:pPr>
        <w:spacing w:line="360" w:lineRule="auto"/>
      </w:pPr>
      <w:r>
        <w:t xml:space="preserve">        Route:&lt;br&gt;&lt;input type="text" placeholder="Enter Route" name="route" value="{{data.route}}" style="border-radius:8px;width:600px;height:35px;"&gt;&lt;br&gt;&lt;br&gt;</w:t>
      </w:r>
    </w:p>
    <w:p>
      <w:pPr>
        <w:spacing w:line="360" w:lineRule="auto"/>
      </w:pPr>
      <w:r>
        <w:t xml:space="preserve">        Distance:&lt;br&gt;&lt;input type="number" placeholder="Enter Distance" name="dis" value="{{data.distance}}" style="border-radius:8px;width:600px;height:35px;"&gt;&lt;br&gt;&lt;br&gt;</w:t>
      </w:r>
    </w:p>
    <w:p>
      <w:pPr>
        <w:spacing w:line="360" w:lineRule="auto"/>
      </w:pPr>
      <w:r>
        <w:t xml:space="preserve">        Fare:&lt;br&gt;&lt;input type="number" placeholder="Enter fare" name="fare" value="{{data.fare}}" style="border-radius:8px;width:600px;height:35px;"&gt;&lt;br&gt;&lt;br&gt;</w:t>
      </w:r>
    </w:p>
    <w:p>
      <w:pPr>
        <w:spacing w:line="360" w:lineRule="auto"/>
      </w:pPr>
    </w:p>
    <w:p>
      <w:pPr>
        <w:spacing w:line="360" w:lineRule="auto"/>
      </w:pPr>
      <w:r>
        <w:t xml:space="preserve">        &lt;input type="submit" value="Update" style="color:white;border-radius:8px;width:100px;height:35px;background-color:#333;border:1px solid black"&gt;</w:t>
      </w:r>
    </w:p>
    <w:p>
      <w:pPr>
        <w:spacing w:line="360" w:lineRule="auto"/>
      </w:pPr>
      <w:r>
        <w:t xml:space="preserve">    &lt;/form&gt;</w:t>
      </w:r>
    </w:p>
    <w:p>
      <w:pPr>
        <w:spacing w:line="360" w:lineRule="auto"/>
      </w:pPr>
    </w:p>
    <w:p>
      <w:pPr>
        <w:spacing w:line="360" w:lineRule="auto"/>
      </w:pPr>
      <w:r>
        <w:t xml:space="preserve">    &lt;/div&gt;</w:t>
      </w:r>
    </w:p>
    <w:p>
      <w:pPr>
        <w:spacing w:line="360" w:lineRule="auto"/>
      </w:pPr>
    </w:p>
    <w:p>
      <w:pPr>
        <w:spacing w:line="360" w:lineRule="auto"/>
      </w:pPr>
      <w:r>
        <w:t>{% endblock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b/>
        </w:rPr>
      </w:pPr>
      <w:r>
        <w:rPr>
          <w:b/>
        </w:rPr>
        <w:t>“VIEWS.PY” FILE CODING</w:t>
      </w:r>
    </w:p>
    <w:p>
      <w:pPr>
        <w:spacing w:line="360" w:lineRule="auto"/>
        <w:jc w:val="center"/>
        <w:rPr>
          <w:b/>
        </w:rPr>
      </w:pPr>
    </w:p>
    <w:p>
      <w:pPr>
        <w:spacing w:line="360" w:lineRule="auto"/>
      </w:pPr>
      <w:r>
        <w:t>from django.shortcuts import render,redirect</w:t>
      </w:r>
    </w:p>
    <w:p>
      <w:pPr>
        <w:spacing w:line="360" w:lineRule="auto"/>
      </w:pPr>
      <w:r>
        <w:t>from django.contrib.auth import authenticate,logout,login</w:t>
      </w:r>
    </w:p>
    <w:p>
      <w:pPr>
        <w:spacing w:line="360" w:lineRule="auto"/>
      </w:pPr>
      <w:r>
        <w:t>from django.contrib.auth.models import User</w:t>
      </w:r>
    </w:p>
    <w:p>
      <w:pPr>
        <w:spacing w:line="360" w:lineRule="auto"/>
      </w:pPr>
      <w:r>
        <w:t>from .models import *</w:t>
      </w:r>
    </w:p>
    <w:p>
      <w:pPr>
        <w:spacing w:line="360" w:lineRule="auto"/>
      </w:pPr>
      <w:r>
        <w:t>from django.contrib import messages</w:t>
      </w:r>
    </w:p>
    <w:p>
      <w:pPr>
        <w:spacing w:line="360" w:lineRule="auto"/>
      </w:pPr>
    </w:p>
    <w:p>
      <w:pPr>
        <w:spacing w:line="360" w:lineRule="auto"/>
      </w:pPr>
      <w:r>
        <w:t># Create your views here.</w:t>
      </w:r>
    </w:p>
    <w:p>
      <w:pPr>
        <w:spacing w:line="360" w:lineRule="auto"/>
      </w:pPr>
      <w:r>
        <w:t>def nav(request):</w:t>
      </w:r>
    </w:p>
    <w:p>
      <w:pPr>
        <w:spacing w:line="360" w:lineRule="auto"/>
      </w:pPr>
      <w:r>
        <w:t xml:space="preserve">    return render(request,'carousel.html')</w:t>
      </w:r>
    </w:p>
    <w:p>
      <w:pPr>
        <w:spacing w:line="360" w:lineRule="auto"/>
      </w:pPr>
    </w:p>
    <w:p>
      <w:pPr>
        <w:spacing w:line="360" w:lineRule="auto"/>
      </w:pPr>
    </w:p>
    <w:p>
      <w:pPr>
        <w:spacing w:line="360" w:lineRule="auto"/>
      </w:pPr>
      <w:r>
        <w:t>def About(request):</w:t>
      </w:r>
    </w:p>
    <w:p>
      <w:pPr>
        <w:spacing w:line="360" w:lineRule="auto"/>
      </w:pPr>
      <w:r>
        <w:t xml:space="preserve">    return render(request,'about.html')</w:t>
      </w:r>
    </w:p>
    <w:p>
      <w:pPr>
        <w:spacing w:line="360" w:lineRule="auto"/>
      </w:pPr>
    </w:p>
    <w:p>
      <w:pPr>
        <w:spacing w:line="360" w:lineRule="auto"/>
      </w:pPr>
      <w:r>
        <w:t>def Contact(request):</w:t>
      </w:r>
    </w:p>
    <w:p>
      <w:pPr>
        <w:spacing w:line="360" w:lineRule="auto"/>
      </w:pPr>
      <w:r>
        <w:t xml:space="preserve">    return render(request,'contact.html')</w:t>
      </w:r>
    </w:p>
    <w:p>
      <w:pPr>
        <w:spacing w:line="360" w:lineRule="auto"/>
      </w:pPr>
    </w:p>
    <w:p>
      <w:pPr>
        <w:spacing w:line="360" w:lineRule="auto"/>
      </w:pPr>
    </w:p>
    <w:p>
      <w:pPr>
        <w:spacing w:line="360" w:lineRule="auto"/>
      </w:pPr>
      <w:r>
        <w:t>def Login_customer(request):</w:t>
      </w:r>
    </w:p>
    <w:p>
      <w:pPr>
        <w:spacing w:line="360" w:lineRule="auto"/>
      </w:pPr>
      <w:r>
        <w:t xml:space="preserve">    error = False</w:t>
      </w:r>
    </w:p>
    <w:p>
      <w:pPr>
        <w:spacing w:line="360" w:lineRule="auto"/>
      </w:pPr>
      <w:r>
        <w:t xml:space="preserve">    error2 = False</w:t>
      </w:r>
    </w:p>
    <w:p>
      <w:pPr>
        <w:spacing w:line="360" w:lineRule="auto"/>
      </w:pPr>
      <w:r>
        <w:t xml:space="preserve">    error3 = False</w:t>
      </w:r>
    </w:p>
    <w:p>
      <w:pPr>
        <w:spacing w:line="360" w:lineRule="auto"/>
      </w:pPr>
      <w:r>
        <w:t xml:space="preserve">    if request.method == "POST":</w:t>
      </w:r>
    </w:p>
    <w:p>
      <w:pPr>
        <w:spacing w:line="360" w:lineRule="auto"/>
      </w:pPr>
      <w:r>
        <w:t xml:space="preserve">        n = request.POST['uname']</w:t>
      </w:r>
    </w:p>
    <w:p>
      <w:pPr>
        <w:spacing w:line="360" w:lineRule="auto"/>
      </w:pPr>
      <w:r>
        <w:t xml:space="preserve">        p = request.POST['pwd']</w:t>
      </w:r>
    </w:p>
    <w:p>
      <w:pPr>
        <w:spacing w:line="360" w:lineRule="auto"/>
      </w:pPr>
      <w:r>
        <w:t xml:space="preserve">        try:</w:t>
      </w:r>
    </w:p>
    <w:p>
      <w:pPr>
        <w:spacing w:line="360" w:lineRule="auto"/>
      </w:pPr>
      <w:r>
        <w:t xml:space="preserve">            user = authenticate(username=n,password=p)</w:t>
      </w:r>
    </w:p>
    <w:p>
      <w:pPr>
        <w:spacing w:line="360" w:lineRule="auto"/>
      </w:pPr>
      <w:r>
        <w:t xml:space="preserve">        except:</w:t>
      </w:r>
    </w:p>
    <w:p>
      <w:pPr>
        <w:spacing w:line="360" w:lineRule="auto"/>
      </w:pPr>
      <w:r>
        <w:t xml:space="preserve">            error3 = True</w:t>
      </w:r>
    </w:p>
    <w:p>
      <w:pPr>
        <w:spacing w:line="360" w:lineRule="auto"/>
      </w:pPr>
      <w:r>
        <w:t xml:space="preserve">        try:</w:t>
      </w:r>
    </w:p>
    <w:p>
      <w:pPr>
        <w:spacing w:line="360" w:lineRule="auto"/>
      </w:pPr>
    </w:p>
    <w:p>
      <w:pPr>
        <w:spacing w:line="360" w:lineRule="auto"/>
      </w:pPr>
      <w:r>
        <w:t xml:space="preserve">            if user.is_staff:</w:t>
      </w:r>
    </w:p>
    <w:p>
      <w:pPr>
        <w:spacing w:line="360" w:lineRule="auto"/>
      </w:pPr>
      <w:r>
        <w:t xml:space="preserve">                login(request,user)</w:t>
      </w:r>
    </w:p>
    <w:p>
      <w:pPr>
        <w:spacing w:line="360" w:lineRule="auto"/>
      </w:pPr>
      <w:r>
        <w:t xml:space="preserve">                error2 = True</w:t>
      </w:r>
    </w:p>
    <w:p>
      <w:pPr>
        <w:spacing w:line="360" w:lineRule="auto"/>
      </w:pPr>
      <w:r>
        <w:t xml:space="preserve">            elif user:</w:t>
      </w:r>
    </w:p>
    <w:p>
      <w:pPr>
        <w:spacing w:line="360" w:lineRule="auto"/>
      </w:pPr>
      <w:r>
        <w:t xml:space="preserve">                login(request, user)</w:t>
      </w:r>
    </w:p>
    <w:p>
      <w:pPr>
        <w:spacing w:line="360" w:lineRule="auto"/>
      </w:pPr>
      <w:r>
        <w:t xml:space="preserve">                error=True</w:t>
      </w:r>
    </w:p>
    <w:p>
      <w:pPr>
        <w:spacing w:line="360" w:lineRule="auto"/>
      </w:pPr>
      <w:r>
        <w:t xml:space="preserve">        except:</w:t>
      </w:r>
    </w:p>
    <w:p>
      <w:pPr>
        <w:spacing w:line="360" w:lineRule="auto"/>
      </w:pPr>
      <w:r>
        <w:t xml:space="preserve">            error3=True</w:t>
      </w:r>
    </w:p>
    <w:p>
      <w:pPr>
        <w:spacing w:line="360" w:lineRule="auto"/>
      </w:pPr>
    </w:p>
    <w:p>
      <w:pPr>
        <w:spacing w:line="360" w:lineRule="auto"/>
      </w:pPr>
    </w:p>
    <w:p>
      <w:pPr>
        <w:spacing w:line="360" w:lineRule="auto"/>
      </w:pPr>
    </w:p>
    <w:p>
      <w:pPr>
        <w:spacing w:line="360" w:lineRule="auto"/>
      </w:pPr>
      <w:r>
        <w:t xml:space="preserve">    d = {'error':error,'error2':error2,'error3':error3}</w:t>
      </w:r>
    </w:p>
    <w:p>
      <w:pPr>
        <w:spacing w:line="360" w:lineRule="auto"/>
      </w:pPr>
      <w:r>
        <w:t xml:space="preserve">    return render(request,'login_customer.html',d)</w:t>
      </w:r>
    </w:p>
    <w:p>
      <w:pPr>
        <w:spacing w:line="360" w:lineRule="auto"/>
      </w:pPr>
    </w:p>
    <w:p>
      <w:pPr>
        <w:spacing w:line="360" w:lineRule="auto"/>
      </w:pPr>
      <w:r>
        <w:t>def Register_customer(request):</w:t>
      </w:r>
    </w:p>
    <w:p>
      <w:pPr>
        <w:spacing w:line="360" w:lineRule="auto"/>
      </w:pPr>
      <w:r>
        <w:t xml:space="preserve">    error = False</w:t>
      </w:r>
    </w:p>
    <w:p>
      <w:pPr>
        <w:spacing w:line="360" w:lineRule="auto"/>
      </w:pPr>
      <w:r>
        <w:t xml:space="preserve">    if request.method == "POST":</w:t>
      </w:r>
    </w:p>
    <w:p>
      <w:pPr>
        <w:spacing w:line="360" w:lineRule="auto"/>
      </w:pPr>
      <w:r>
        <w:t xml:space="preserve">        n = request.POST['uname']</w:t>
      </w:r>
    </w:p>
    <w:p>
      <w:pPr>
        <w:spacing w:line="360" w:lineRule="auto"/>
      </w:pPr>
      <w:r>
        <w:t xml:space="preserve">        f = request.POST['fname']</w:t>
      </w:r>
    </w:p>
    <w:p>
      <w:pPr>
        <w:spacing w:line="360" w:lineRule="auto"/>
      </w:pPr>
      <w:r>
        <w:t xml:space="preserve">        l = request.POST['lname']</w:t>
      </w:r>
    </w:p>
    <w:p>
      <w:pPr>
        <w:spacing w:line="360" w:lineRule="auto"/>
      </w:pPr>
      <w:r>
        <w:t xml:space="preserve">        e = request.POST['email']</w:t>
      </w:r>
    </w:p>
    <w:p>
      <w:pPr>
        <w:spacing w:line="360" w:lineRule="auto"/>
      </w:pPr>
      <w:r>
        <w:t xml:space="preserve">        a = request.POST['add']</w:t>
      </w:r>
    </w:p>
    <w:p>
      <w:pPr>
        <w:spacing w:line="360" w:lineRule="auto"/>
      </w:pPr>
      <w:r>
        <w:t xml:space="preserve">        m = request.POST['mobile']</w:t>
      </w:r>
    </w:p>
    <w:p>
      <w:pPr>
        <w:spacing w:line="360" w:lineRule="auto"/>
      </w:pPr>
      <w:r>
        <w:t xml:space="preserve">        g = request.POST['male']</w:t>
      </w:r>
    </w:p>
    <w:p>
      <w:pPr>
        <w:spacing w:line="360" w:lineRule="auto"/>
      </w:pPr>
      <w:r>
        <w:t xml:space="preserve">        d = request.POST['birth']</w:t>
      </w:r>
    </w:p>
    <w:p>
      <w:pPr>
        <w:spacing w:line="360" w:lineRule="auto"/>
      </w:pPr>
      <w:r>
        <w:t xml:space="preserve">        p = request.POST['pwd']</w:t>
      </w:r>
    </w:p>
    <w:p>
      <w:pPr>
        <w:spacing w:line="360" w:lineRule="auto"/>
      </w:pPr>
      <w:r>
        <w:t xml:space="preserve">        user = User.objects.create_user(first_name=f,last_name=l,username=n,password=p,email=e)</w:t>
      </w:r>
    </w:p>
    <w:p>
      <w:pPr>
        <w:spacing w:line="360" w:lineRule="auto"/>
      </w:pPr>
      <w:r>
        <w:t xml:space="preserve">        Register.objects.create(user=user,add=a,mobile=m,gender=g,dob=d)</w:t>
      </w:r>
    </w:p>
    <w:p>
      <w:pPr>
        <w:spacing w:line="360" w:lineRule="auto"/>
      </w:pPr>
      <w:r>
        <w:t xml:space="preserve">        error = True</w:t>
      </w:r>
    </w:p>
    <w:p>
      <w:pPr>
        <w:spacing w:line="360" w:lineRule="auto"/>
      </w:pPr>
      <w:r>
        <w:t xml:space="preserve">    d = {'error':error}</w:t>
      </w:r>
    </w:p>
    <w:p>
      <w:pPr>
        <w:spacing w:line="360" w:lineRule="auto"/>
      </w:pPr>
      <w:r>
        <w:t xml:space="preserve">    return render(request,'register_customer.html',d)</w:t>
      </w:r>
    </w:p>
    <w:p>
      <w:pPr>
        <w:spacing w:line="360" w:lineRule="auto"/>
      </w:pPr>
    </w:p>
    <w:p>
      <w:pPr>
        <w:spacing w:line="360" w:lineRule="auto"/>
      </w:pPr>
      <w:r>
        <w:t>def Search_TRAIN(request):</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data = Add_route.objects.all()</w:t>
      </w:r>
    </w:p>
    <w:p>
      <w:pPr>
        <w:spacing w:line="360" w:lineRule="auto"/>
      </w:pPr>
      <w:r>
        <w:t xml:space="preserve">    ase = Asehi.objects.all()</w:t>
      </w:r>
    </w:p>
    <w:p>
      <w:pPr>
        <w:spacing w:line="360" w:lineRule="auto"/>
      </w:pPr>
      <w:r>
        <w:t xml:space="preserve">    coun = 7</w:t>
      </w:r>
    </w:p>
    <w:p>
      <w:pPr>
        <w:spacing w:line="360" w:lineRule="auto"/>
      </w:pPr>
      <w:r>
        <w:t xml:space="preserve">    error=False</w:t>
      </w:r>
    </w:p>
    <w:p>
      <w:pPr>
        <w:spacing w:line="360" w:lineRule="auto"/>
      </w:pPr>
      <w:r>
        <w:t xml:space="preserve">    fare3=0</w:t>
      </w:r>
    </w:p>
    <w:p>
      <w:pPr>
        <w:spacing w:line="360" w:lineRule="auto"/>
      </w:pPr>
      <w:r>
        <w:t xml:space="preserve">    count = 0</w:t>
      </w:r>
    </w:p>
    <w:p>
      <w:pPr>
        <w:spacing w:line="360" w:lineRule="auto"/>
      </w:pPr>
      <w:r>
        <w:t xml:space="preserve">    count1 = 0</w:t>
      </w:r>
    </w:p>
    <w:p>
      <w:pPr>
        <w:spacing w:line="360" w:lineRule="auto"/>
      </w:pPr>
      <w:r>
        <w:t xml:space="preserve">    data1=0</w:t>
      </w:r>
    </w:p>
    <w:p>
      <w:pPr>
        <w:spacing w:line="360" w:lineRule="auto"/>
      </w:pPr>
      <w:r>
        <w:t xml:space="preserve">    data2=0</w:t>
      </w:r>
    </w:p>
    <w:p>
      <w:pPr>
        <w:spacing w:line="360" w:lineRule="auto"/>
      </w:pPr>
      <w:r>
        <w:t xml:space="preserve">    route1=[]</w:t>
      </w:r>
    </w:p>
    <w:p>
      <w:pPr>
        <w:spacing w:line="360" w:lineRule="auto"/>
      </w:pPr>
      <w:r>
        <w:t xml:space="preserve">    route=0</w:t>
      </w:r>
    </w:p>
    <w:p>
      <w:pPr>
        <w:spacing w:line="360" w:lineRule="auto"/>
      </w:pPr>
      <w:r>
        <w:t xml:space="preserve">    b_no =[]</w:t>
      </w:r>
    </w:p>
    <w:p>
      <w:pPr>
        <w:spacing w:line="360" w:lineRule="auto"/>
      </w:pPr>
      <w:r>
        <w:t xml:space="preserve">    b_no1 =[]</w:t>
      </w:r>
    </w:p>
    <w:p>
      <w:pPr>
        <w:spacing w:line="360" w:lineRule="auto"/>
      </w:pPr>
      <w:r>
        <w:t xml:space="preserve">    bhu=0</w:t>
      </w:r>
    </w:p>
    <w:p>
      <w:pPr>
        <w:spacing w:line="360" w:lineRule="auto"/>
      </w:pPr>
      <w:r>
        <w:t xml:space="preserve">    if request.method=="POST":</w:t>
      </w:r>
    </w:p>
    <w:p>
      <w:pPr>
        <w:spacing w:line="360" w:lineRule="auto"/>
      </w:pPr>
      <w:r>
        <w:t xml:space="preserve">        f = request.POST["fcity"]</w:t>
      </w:r>
    </w:p>
    <w:p>
      <w:pPr>
        <w:spacing w:line="360" w:lineRule="auto"/>
      </w:pPr>
      <w:r>
        <w:t xml:space="preserve">        t = request.POST["tcity"]</w:t>
      </w:r>
    </w:p>
    <w:p>
      <w:pPr>
        <w:spacing w:line="360" w:lineRule="auto"/>
      </w:pPr>
      <w:r>
        <w:t xml:space="preserve">        da = request.POST["date"]</w:t>
      </w:r>
    </w:p>
    <w:p>
      <w:pPr>
        <w:spacing w:line="360" w:lineRule="auto"/>
      </w:pPr>
      <w:r>
        <w:t xml:space="preserve">        data1 = Add_route.objects.filter(route=f)</w:t>
      </w:r>
    </w:p>
    <w:p>
      <w:pPr>
        <w:spacing w:line="360" w:lineRule="auto"/>
      </w:pPr>
      <w:r>
        <w:t xml:space="preserve">        data2 = Add_route.objects.filter(route=t)</w:t>
      </w:r>
    </w:p>
    <w:p>
      <w:pPr>
        <w:spacing w:line="360" w:lineRule="auto"/>
      </w:pPr>
    </w:p>
    <w:p>
      <w:pPr>
        <w:spacing w:line="360" w:lineRule="auto"/>
      </w:pPr>
      <w:r>
        <w:t xml:space="preserve">        for i in data1:</w:t>
      </w:r>
    </w:p>
    <w:p>
      <w:pPr>
        <w:spacing w:line="360" w:lineRule="auto"/>
      </w:pPr>
      <w:r>
        <w:t xml:space="preserve">            for j in data2:</w:t>
      </w:r>
    </w:p>
    <w:p>
      <w:pPr>
        <w:spacing w:line="360" w:lineRule="auto"/>
      </w:pPr>
      <w:r>
        <w:t xml:space="preserve">                if i.TRAIN.TRAIN_no==j.TRAIN.TRAIN_no:</w:t>
      </w:r>
    </w:p>
    <w:p>
      <w:pPr>
        <w:spacing w:line="360" w:lineRule="auto"/>
      </w:pPr>
      <w:r>
        <w:t xml:space="preserve">                    route1.append(Add_TRAIN.objects.filter(TRAIN_no=i.TRAIN.TRAIN_no))</w:t>
      </w:r>
    </w:p>
    <w:p>
      <w:pPr>
        <w:spacing w:line="360" w:lineRule="auto"/>
      </w:pPr>
    </w:p>
    <w:p>
      <w:pPr>
        <w:spacing w:line="360" w:lineRule="auto"/>
      </w:pPr>
    </w:p>
    <w:p>
      <w:pPr>
        <w:spacing w:line="360" w:lineRule="auto"/>
      </w:pPr>
      <w:r>
        <w:t xml:space="preserve">        for i in data1:</w:t>
      </w:r>
    </w:p>
    <w:p>
      <w:pPr>
        <w:spacing w:line="360" w:lineRule="auto"/>
      </w:pPr>
      <w:r>
        <w:t xml:space="preserve">            fare1=i.fare</w:t>
      </w:r>
    </w:p>
    <w:p>
      <w:pPr>
        <w:spacing w:line="360" w:lineRule="auto"/>
      </w:pPr>
      <w:r>
        <w:t xml:space="preserve">            count+=1</w:t>
      </w:r>
    </w:p>
    <w:p>
      <w:pPr>
        <w:spacing w:line="360" w:lineRule="auto"/>
      </w:pPr>
      <w:r>
        <w:t xml:space="preserve">            b_no.append(i.TRAIN.TRAIN_no)</w:t>
      </w:r>
    </w:p>
    <w:p>
      <w:pPr>
        <w:spacing w:line="360" w:lineRule="auto"/>
      </w:pPr>
      <w:r>
        <w:t xml:space="preserve">        for i in data2:</w:t>
      </w:r>
    </w:p>
    <w:p>
      <w:pPr>
        <w:spacing w:line="360" w:lineRule="auto"/>
      </w:pPr>
      <w:r>
        <w:t xml:space="preserve">            fare2 = i.fare</w:t>
      </w:r>
    </w:p>
    <w:p>
      <w:pPr>
        <w:spacing w:line="360" w:lineRule="auto"/>
      </w:pPr>
      <w:r>
        <w:t xml:space="preserve">            count1+=1</w:t>
      </w:r>
    </w:p>
    <w:p>
      <w:pPr>
        <w:spacing w:line="360" w:lineRule="auto"/>
      </w:pPr>
      <w:r>
        <w:t xml:space="preserve">            b_no1.append(i.TRAIN.TRAIN_no)</w:t>
      </w:r>
    </w:p>
    <w:p>
      <w:pPr>
        <w:spacing w:line="360" w:lineRule="auto"/>
      </w:pPr>
    </w:p>
    <w:p>
      <w:pPr>
        <w:spacing w:line="360" w:lineRule="auto"/>
      </w:pPr>
      <w:r>
        <w:t xml:space="preserve">        fare3 = fare2-fare1</w:t>
      </w:r>
    </w:p>
    <w:p>
      <w:pPr>
        <w:spacing w:line="360" w:lineRule="auto"/>
      </w:pPr>
      <w:r>
        <w:t xml:space="preserve">        if fare3&lt;5 and fare3&gt;0:</w:t>
      </w:r>
    </w:p>
    <w:p>
      <w:pPr>
        <w:spacing w:line="360" w:lineRule="auto"/>
      </w:pPr>
      <w:r>
        <w:t xml:space="preserve">            fare3 = 5</w:t>
      </w:r>
    </w:p>
    <w:p>
      <w:pPr>
        <w:spacing w:line="360" w:lineRule="auto"/>
      </w:pPr>
      <w:r>
        <w:t xml:space="preserve">        elif fare3&lt;0:</w:t>
      </w:r>
    </w:p>
    <w:p>
      <w:pPr>
        <w:spacing w:line="360" w:lineRule="auto"/>
      </w:pPr>
      <w:r>
        <w:t xml:space="preserve">            fare3 = fare3*(-1)</w:t>
      </w:r>
    </w:p>
    <w:p>
      <w:pPr>
        <w:spacing w:line="360" w:lineRule="auto"/>
      </w:pPr>
      <w:r>
        <w:t xml:space="preserve">        elif fare3==0:</w:t>
      </w:r>
    </w:p>
    <w:p>
      <w:pPr>
        <w:spacing w:line="360" w:lineRule="auto"/>
      </w:pPr>
      <w:r>
        <w:t xml:space="preserve">            fare3 = fare3</w:t>
      </w:r>
    </w:p>
    <w:p>
      <w:pPr>
        <w:spacing w:line="360" w:lineRule="auto"/>
      </w:pPr>
      <w:r>
        <w:t xml:space="preserve">        route = f+" to "+t</w:t>
      </w:r>
    </w:p>
    <w:p>
      <w:pPr>
        <w:spacing w:line="360" w:lineRule="auto"/>
      </w:pPr>
      <w:r>
        <w:t xml:space="preserve">        Asehi.objects.create(fare=fare3,TRAIN_name="TRAIN2",date3=da)</w:t>
      </w:r>
    </w:p>
    <w:p>
      <w:pPr>
        <w:spacing w:line="360" w:lineRule="auto"/>
      </w:pPr>
      <w:r>
        <w:t xml:space="preserve">        for i in ase:</w:t>
      </w:r>
    </w:p>
    <w:p>
      <w:pPr>
        <w:spacing w:line="360" w:lineRule="auto"/>
      </w:pPr>
      <w:r>
        <w:t xml:space="preserve">            coun = coun + 1</w:t>
      </w:r>
    </w:p>
    <w:p>
      <w:pPr>
        <w:spacing w:line="360" w:lineRule="auto"/>
      </w:pPr>
      <w:r>
        <w:t xml:space="preserve">            error=True</w:t>
      </w:r>
    </w:p>
    <w:p>
      <w:pPr>
        <w:spacing w:line="360" w:lineRule="auto"/>
      </w:pPr>
    </w:p>
    <w:p>
      <w:pPr>
        <w:spacing w:line="360" w:lineRule="auto"/>
      </w:pPr>
      <w:r>
        <w:t xml:space="preserve">    d={"data2":data,'route1':route1,'fare3':fare3,"error":error,'coun':coun,'route':route}</w:t>
      </w:r>
    </w:p>
    <w:p>
      <w:pPr>
        <w:spacing w:line="360" w:lineRule="auto"/>
      </w:pPr>
      <w:r>
        <w:t xml:space="preserve">    return render(request,'search_TRAIN.html',d)</w:t>
      </w:r>
    </w:p>
    <w:p>
      <w:pPr>
        <w:spacing w:line="360" w:lineRule="auto"/>
      </w:pPr>
    </w:p>
    <w:p>
      <w:pPr>
        <w:spacing w:line="360" w:lineRule="auto"/>
      </w:pPr>
    </w:p>
    <w:p>
      <w:pPr>
        <w:spacing w:line="360" w:lineRule="auto"/>
      </w:pPr>
      <w:r>
        <w:t>def Dashboard(request):</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return render(request,'dashboard.html')</w:t>
      </w:r>
    </w:p>
    <w:p>
      <w:pPr>
        <w:spacing w:line="360" w:lineRule="auto"/>
      </w:pPr>
    </w:p>
    <w:p>
      <w:pPr>
        <w:spacing w:line="360" w:lineRule="auto"/>
      </w:pPr>
      <w:r>
        <w:t>def Logout(request):</w:t>
      </w:r>
    </w:p>
    <w:p>
      <w:pPr>
        <w:spacing w:line="360" w:lineRule="auto"/>
      </w:pPr>
      <w:r>
        <w:t xml:space="preserve">    logout(request)</w:t>
      </w:r>
    </w:p>
    <w:p>
      <w:pPr>
        <w:spacing w:line="360" w:lineRule="auto"/>
      </w:pPr>
      <w:r>
        <w:t xml:space="preserve">    return redirect('nav')</w:t>
      </w:r>
    </w:p>
    <w:p>
      <w:pPr>
        <w:spacing w:line="360" w:lineRule="auto"/>
      </w:pPr>
    </w:p>
    <w:p>
      <w:pPr>
        <w:spacing w:line="360" w:lineRule="auto"/>
      </w:pPr>
      <w:r>
        <w:t>def Book_detail(request,coun,pid,route1):</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 = False</w:t>
      </w:r>
    </w:p>
    <w:p>
      <w:pPr>
        <w:spacing w:line="360" w:lineRule="auto"/>
      </w:pPr>
      <w:r>
        <w:t xml:space="preserve">    data = Asehi.objects.get(id=coun)</w:t>
      </w:r>
    </w:p>
    <w:p>
      <w:pPr>
        <w:spacing w:line="360" w:lineRule="auto"/>
      </w:pPr>
      <w:r>
        <w:t xml:space="preserve">    data2 = Add_TRAIN.objects.get(id=pid)</w:t>
      </w:r>
    </w:p>
    <w:p>
      <w:pPr>
        <w:spacing w:line="360" w:lineRule="auto"/>
      </w:pPr>
      <w:r>
        <w:t xml:space="preserve">    user2 = User.objects.filter(username=request.user.username).get()</w:t>
      </w:r>
    </w:p>
    <w:p>
      <w:pPr>
        <w:spacing w:line="360" w:lineRule="auto"/>
      </w:pPr>
      <w:r>
        <w:t xml:space="preserve">    user1 = Register.objects.filter(user=user2).get()</w:t>
      </w:r>
    </w:p>
    <w:p>
      <w:pPr>
        <w:spacing w:line="360" w:lineRule="auto"/>
      </w:pPr>
      <w:r>
        <w:t xml:space="preserve">    pro = Passenger.objects.filter(user=user1)</w:t>
      </w:r>
    </w:p>
    <w:p>
      <w:pPr>
        <w:spacing w:line="360" w:lineRule="auto"/>
      </w:pPr>
      <w:r>
        <w:t xml:space="preserve">    book = Book_ticket.objects.filter(user=user1)</w:t>
      </w:r>
    </w:p>
    <w:p>
      <w:pPr>
        <w:spacing w:line="360" w:lineRule="auto"/>
      </w:pPr>
      <w:r>
        <w:t xml:space="preserve">    total = 0</w:t>
      </w:r>
    </w:p>
    <w:p>
      <w:pPr>
        <w:spacing w:line="360" w:lineRule="auto"/>
      </w:pPr>
      <w:r>
        <w:t xml:space="preserve">    for i in pro:</w:t>
      </w:r>
    </w:p>
    <w:p>
      <w:pPr>
        <w:spacing w:line="360" w:lineRule="auto"/>
      </w:pPr>
      <w:r>
        <w:t xml:space="preserve">        if i.status!="set":</w:t>
      </w:r>
    </w:p>
    <w:p>
      <w:pPr>
        <w:spacing w:line="360" w:lineRule="auto"/>
      </w:pPr>
      <w:r>
        <w:t xml:space="preserve">            total = total + i.fare</w:t>
      </w:r>
    </w:p>
    <w:p>
      <w:pPr>
        <w:spacing w:line="360" w:lineRule="auto"/>
      </w:pPr>
      <w:r>
        <w:t xml:space="preserve">    passenger=0</w:t>
      </w:r>
    </w:p>
    <w:p>
      <w:pPr>
        <w:spacing w:line="360" w:lineRule="auto"/>
      </w:pPr>
    </w:p>
    <w:p>
      <w:pPr>
        <w:spacing w:line="360" w:lineRule="auto"/>
      </w:pPr>
      <w:r>
        <w:t xml:space="preserve">    if request.method=="POST":</w:t>
      </w:r>
    </w:p>
    <w:p>
      <w:pPr>
        <w:spacing w:line="360" w:lineRule="auto"/>
      </w:pPr>
      <w:r>
        <w:t xml:space="preserve">        f = request.POST["name"]</w:t>
      </w:r>
    </w:p>
    <w:p>
      <w:pPr>
        <w:spacing w:line="360" w:lineRule="auto"/>
      </w:pPr>
      <w:r>
        <w:t xml:space="preserve">        t = request.POST["age"]</w:t>
      </w:r>
    </w:p>
    <w:p>
      <w:pPr>
        <w:spacing w:line="360" w:lineRule="auto"/>
      </w:pPr>
      <w:r>
        <w:t xml:space="preserve">        da = request.POST["gender"]</w:t>
      </w:r>
    </w:p>
    <w:p>
      <w:pPr>
        <w:spacing w:line="360" w:lineRule="auto"/>
      </w:pPr>
      <w:r>
        <w:t xml:space="preserve">        passenger = Passenger.objects.create(user=user1,TRAIN=data2,route=route1,name=f,gender=da,age=t,fare=data.fare,date1=data.date3)</w:t>
      </w:r>
    </w:p>
    <w:p>
      <w:pPr>
        <w:spacing w:line="360" w:lineRule="auto"/>
      </w:pPr>
      <w:r>
        <w:t xml:space="preserve">        Book_ticket.objects.create(user=user1, route=route1, fare=total, passenger=passenger, date2=data.date3)</w:t>
      </w:r>
    </w:p>
    <w:p>
      <w:pPr>
        <w:spacing w:line="360" w:lineRule="auto"/>
      </w:pPr>
    </w:p>
    <w:p>
      <w:pPr>
        <w:spacing w:line="360" w:lineRule="auto"/>
      </w:pPr>
      <w:r>
        <w:t xml:space="preserve">        if passenger:</w:t>
      </w:r>
    </w:p>
    <w:p>
      <w:pPr>
        <w:spacing w:line="360" w:lineRule="auto"/>
      </w:pPr>
      <w:r>
        <w:t xml:space="preserve">            error = True</w:t>
      </w:r>
    </w:p>
    <w:p>
      <w:pPr>
        <w:spacing w:line="360" w:lineRule="auto"/>
      </w:pPr>
    </w:p>
    <w:p>
      <w:pPr>
        <w:spacing w:line="360" w:lineRule="auto"/>
      </w:pPr>
    </w:p>
    <w:p>
      <w:pPr>
        <w:spacing w:line="360" w:lineRule="auto"/>
      </w:pPr>
      <w:r>
        <w:t xml:space="preserve">    d = {'data':data,'data2':data2,'pro':pro,'total':total,'book':book,'error':error,'route1':route1,'coun':coun,'pid':pid}</w:t>
      </w:r>
    </w:p>
    <w:p>
      <w:pPr>
        <w:spacing w:line="360" w:lineRule="auto"/>
      </w:pPr>
      <w:r>
        <w:t xml:space="preserve">    return render(request,'book_detail.html',d)</w:t>
      </w:r>
    </w:p>
    <w:p>
      <w:pPr>
        <w:spacing w:line="360" w:lineRule="auto"/>
      </w:pPr>
    </w:p>
    <w:p>
      <w:pPr>
        <w:spacing w:line="360" w:lineRule="auto"/>
      </w:pPr>
      <w:r>
        <w:t>def Delete_passenger(request,pid,bid,route1):</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data = Passenger.objects.get(id=pid)</w:t>
      </w:r>
    </w:p>
    <w:p>
      <w:pPr>
        <w:spacing w:line="360" w:lineRule="auto"/>
      </w:pPr>
      <w:r>
        <w:t xml:space="preserve">    data.delete()</w:t>
      </w:r>
    </w:p>
    <w:p>
      <w:pPr>
        <w:spacing w:line="360" w:lineRule="auto"/>
      </w:pPr>
      <w:r>
        <w:t xml:space="preserve">    ase = Asehi.objects.all()</w:t>
      </w:r>
    </w:p>
    <w:p>
      <w:pPr>
        <w:spacing w:line="360" w:lineRule="auto"/>
      </w:pPr>
      <w:r>
        <w:t xml:space="preserve">    coun = 7</w:t>
      </w:r>
    </w:p>
    <w:p>
      <w:pPr>
        <w:spacing w:line="360" w:lineRule="auto"/>
      </w:pPr>
      <w:r>
        <w:t xml:space="preserve">    for i in ase:</w:t>
      </w:r>
    </w:p>
    <w:p>
      <w:pPr>
        <w:spacing w:line="360" w:lineRule="auto"/>
      </w:pPr>
      <w:r>
        <w:t xml:space="preserve">        coun = coun + 1</w:t>
      </w:r>
    </w:p>
    <w:p>
      <w:pPr>
        <w:spacing w:line="360" w:lineRule="auto"/>
      </w:pPr>
      <w:r>
        <w:t xml:space="preserve">    messages.info(request,'Passenger Deleted Successfully')</w:t>
      </w:r>
    </w:p>
    <w:p>
      <w:pPr>
        <w:spacing w:line="360" w:lineRule="auto"/>
      </w:pPr>
      <w:r>
        <w:t xml:space="preserve">    return redirect('book_detail', coun,bid,route1)</w:t>
      </w:r>
    </w:p>
    <w:p>
      <w:pPr>
        <w:spacing w:line="360" w:lineRule="auto"/>
      </w:pPr>
    </w:p>
    <w:p>
      <w:pPr>
        <w:spacing w:line="360" w:lineRule="auto"/>
      </w:pPr>
      <w:r>
        <w:t>def Card_Detail(request,total,coun,route1,pid):</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error=False</w:t>
      </w:r>
    </w:p>
    <w:p>
      <w:pPr>
        <w:spacing w:line="360" w:lineRule="auto"/>
      </w:pPr>
      <w:r>
        <w:t xml:space="preserve">    data = Asehi.objects.get(id=coun)</w:t>
      </w:r>
    </w:p>
    <w:p>
      <w:pPr>
        <w:spacing w:line="360" w:lineRule="auto"/>
      </w:pPr>
      <w:r>
        <w:t xml:space="preserve">    data2 = Add_TRAIN.objects.get(id=pid)</w:t>
      </w:r>
    </w:p>
    <w:p>
      <w:pPr>
        <w:spacing w:line="360" w:lineRule="auto"/>
      </w:pPr>
      <w:r>
        <w:t xml:space="preserve">    user2 = User.objects.filter(username=request.user.username).get()</w:t>
      </w:r>
    </w:p>
    <w:p>
      <w:pPr>
        <w:spacing w:line="360" w:lineRule="auto"/>
      </w:pPr>
      <w:r>
        <w:t xml:space="preserve">    user1 = Register.objects.filter(user=user2).get()</w:t>
      </w:r>
    </w:p>
    <w:p>
      <w:pPr>
        <w:spacing w:line="360" w:lineRule="auto"/>
      </w:pPr>
      <w:r>
        <w:t xml:space="preserve">    pro = Passenger.objects.filter(user=user1)</w:t>
      </w:r>
    </w:p>
    <w:p>
      <w:pPr>
        <w:spacing w:line="360" w:lineRule="auto"/>
      </w:pPr>
      <w:r>
        <w:t xml:space="preserve">    book = Book_ticket.objects.filter(user=user1)</w:t>
      </w:r>
    </w:p>
    <w:p>
      <w:pPr>
        <w:spacing w:line="360" w:lineRule="auto"/>
      </w:pPr>
      <w:r>
        <w:t xml:space="preserve">    count=0</w:t>
      </w:r>
    </w:p>
    <w:p>
      <w:pPr>
        <w:spacing w:line="360" w:lineRule="auto"/>
      </w:pPr>
      <w:r>
        <w:t xml:space="preserve">    pro1 = 0</w:t>
      </w:r>
    </w:p>
    <w:p>
      <w:pPr>
        <w:spacing w:line="360" w:lineRule="auto"/>
      </w:pPr>
      <w:r>
        <w:t xml:space="preserve">    if request.method == "POST":</w:t>
      </w:r>
    </w:p>
    <w:p>
      <w:pPr>
        <w:spacing w:line="360" w:lineRule="auto"/>
      </w:pPr>
      <w:r>
        <w:t xml:space="preserve">        error=True</w:t>
      </w:r>
    </w:p>
    <w:p>
      <w:pPr>
        <w:spacing w:line="360" w:lineRule="auto"/>
      </w:pPr>
      <w:r>
        <w:t xml:space="preserve">        for i in pro:</w:t>
      </w:r>
    </w:p>
    <w:p>
      <w:pPr>
        <w:spacing w:line="360" w:lineRule="auto"/>
      </w:pPr>
      <w:r>
        <w:t xml:space="preserve">            count = i.name</w:t>
      </w:r>
    </w:p>
    <w:p>
      <w:pPr>
        <w:spacing w:line="360" w:lineRule="auto"/>
      </w:pPr>
      <w:r>
        <w:t xml:space="preserve">            if i.status != "set":</w:t>
      </w:r>
    </w:p>
    <w:p>
      <w:pPr>
        <w:spacing w:line="360" w:lineRule="auto"/>
      </w:pPr>
      <w:r>
        <w:t xml:space="preserve">                i.status="set"</w:t>
      </w:r>
    </w:p>
    <w:p>
      <w:pPr>
        <w:spacing w:line="360" w:lineRule="auto"/>
      </w:pPr>
      <w:r>
        <w:t xml:space="preserve">                i.save()</w:t>
      </w:r>
    </w:p>
    <w:p>
      <w:pPr>
        <w:spacing w:line="360" w:lineRule="auto"/>
      </w:pPr>
      <w:r>
        <w:t xml:space="preserve">        return redirect('my_booking')</w:t>
      </w:r>
    </w:p>
    <w:p>
      <w:pPr>
        <w:spacing w:line="360" w:lineRule="auto"/>
      </w:pPr>
    </w:p>
    <w:p>
      <w:pPr>
        <w:spacing w:line="360" w:lineRule="auto"/>
      </w:pPr>
      <w:r>
        <w:t xml:space="preserve">    total1=total</w:t>
      </w:r>
    </w:p>
    <w:p>
      <w:pPr>
        <w:spacing w:line="360" w:lineRule="auto"/>
      </w:pPr>
      <w:r>
        <w:t xml:space="preserve">    d = {'user':user1,'data':data,'data2':data2,'pro':pro,'pro1':pro1,'total':total1,'book':book,'error':error,'route1':route1,'count':count}</w:t>
      </w:r>
    </w:p>
    <w:p>
      <w:pPr>
        <w:spacing w:line="360" w:lineRule="auto"/>
      </w:pPr>
      <w:r>
        <w:t xml:space="preserve">    return render(request,'card_detail.html',d)</w:t>
      </w:r>
    </w:p>
    <w:p>
      <w:pPr>
        <w:spacing w:line="360" w:lineRule="auto"/>
      </w:pPr>
    </w:p>
    <w:p>
      <w:pPr>
        <w:spacing w:line="360" w:lineRule="auto"/>
      </w:pPr>
    </w:p>
    <w:p>
      <w:pPr>
        <w:spacing w:line="360" w:lineRule="auto"/>
      </w:pPr>
      <w:r>
        <w:t>def my_booking(request):</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user2 = User.objects.filter(username=request.user.username).get()</w:t>
      </w:r>
    </w:p>
    <w:p>
      <w:pPr>
        <w:spacing w:line="360" w:lineRule="auto"/>
      </w:pPr>
      <w:r>
        <w:t xml:space="preserve">    user1 = Register.objects.filter(user=user2).get()</w:t>
      </w:r>
    </w:p>
    <w:p>
      <w:pPr>
        <w:spacing w:line="360" w:lineRule="auto"/>
      </w:pPr>
      <w:r>
        <w:t xml:space="preserve">    pro = Passenger.objects.filter(user=user1)</w:t>
      </w:r>
    </w:p>
    <w:p>
      <w:pPr>
        <w:spacing w:line="360" w:lineRule="auto"/>
      </w:pPr>
      <w:r>
        <w:t xml:space="preserve">    book = Book_ticket.objects.filter(user=user1)</w:t>
      </w:r>
    </w:p>
    <w:p>
      <w:pPr>
        <w:spacing w:line="360" w:lineRule="auto"/>
      </w:pPr>
      <w:r>
        <w:t xml:space="preserve">    d = {'user':user1,'pro':pro,'book':book}</w:t>
      </w:r>
    </w:p>
    <w:p>
      <w:pPr>
        <w:spacing w:line="360" w:lineRule="auto"/>
      </w:pPr>
      <w:r>
        <w:t xml:space="preserve">    return render(request,'my_booking.html',d)</w:t>
      </w:r>
    </w:p>
    <w:p>
      <w:pPr>
        <w:spacing w:line="360" w:lineRule="auto"/>
      </w:pPr>
    </w:p>
    <w:p>
      <w:pPr>
        <w:spacing w:line="360" w:lineRule="auto"/>
      </w:pPr>
      <w:r>
        <w:t>def delte_my_booking(request,pid):</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error=False</w:t>
      </w:r>
    </w:p>
    <w:p>
      <w:pPr>
        <w:spacing w:line="360" w:lineRule="auto"/>
      </w:pPr>
      <w:r>
        <w:t xml:space="preserve">    pro = Passenger.objects.get(id=pid)</w:t>
      </w:r>
    </w:p>
    <w:p>
      <w:pPr>
        <w:spacing w:line="360" w:lineRule="auto"/>
      </w:pPr>
      <w:r>
        <w:t xml:space="preserve">    pro.delete()</w:t>
      </w:r>
    </w:p>
    <w:p>
      <w:pPr>
        <w:spacing w:line="360" w:lineRule="auto"/>
      </w:pPr>
      <w:r>
        <w:t xml:space="preserve">    error=True</w:t>
      </w:r>
    </w:p>
    <w:p>
      <w:pPr>
        <w:spacing w:line="360" w:lineRule="auto"/>
      </w:pPr>
      <w:r>
        <w:t xml:space="preserve">    d = {'error':error}</w:t>
      </w:r>
    </w:p>
    <w:p>
      <w:pPr>
        <w:spacing w:line="360" w:lineRule="auto"/>
      </w:pPr>
      <w:r>
        <w:t xml:space="preserve">    return render(request,'my_booking.html',d)</w:t>
      </w:r>
    </w:p>
    <w:p>
      <w:pPr>
        <w:spacing w:line="360" w:lineRule="auto"/>
      </w:pPr>
    </w:p>
    <w:p>
      <w:pPr>
        <w:spacing w:line="360" w:lineRule="auto"/>
      </w:pPr>
    </w:p>
    <w:p>
      <w:pPr>
        <w:spacing w:line="360" w:lineRule="auto"/>
      </w:pPr>
    </w:p>
    <w:p>
      <w:pPr>
        <w:spacing w:line="360" w:lineRule="auto"/>
      </w:pPr>
      <w:r>
        <w:t>def Add_TRAIN(request):</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error=False</w:t>
      </w:r>
    </w:p>
    <w:p>
      <w:pPr>
        <w:spacing w:line="360" w:lineRule="auto"/>
      </w:pPr>
      <w:r>
        <w:t xml:space="preserve">    if request.method == "POST":</w:t>
      </w:r>
    </w:p>
    <w:p>
      <w:pPr>
        <w:spacing w:line="360" w:lineRule="auto"/>
      </w:pPr>
      <w:r>
        <w:t xml:space="preserve">        n = request.POST['TRAINname']</w:t>
      </w:r>
    </w:p>
    <w:p>
      <w:pPr>
        <w:spacing w:line="360" w:lineRule="auto"/>
      </w:pPr>
      <w:r>
        <w:t xml:space="preserve">        no = request.POST['TRAIN_no']</w:t>
      </w:r>
    </w:p>
    <w:p>
      <w:pPr>
        <w:spacing w:line="360" w:lineRule="auto"/>
      </w:pPr>
      <w:r>
        <w:t xml:space="preserve">        f = request.POST['fcity']</w:t>
      </w:r>
    </w:p>
    <w:p>
      <w:pPr>
        <w:spacing w:line="360" w:lineRule="auto"/>
      </w:pPr>
      <w:r>
        <w:t xml:space="preserve">        to= request.POST['tcity']</w:t>
      </w:r>
    </w:p>
    <w:p>
      <w:pPr>
        <w:spacing w:line="360" w:lineRule="auto"/>
      </w:pPr>
      <w:r>
        <w:t xml:space="preserve">        de= request.POST['dtime']</w:t>
      </w:r>
    </w:p>
    <w:p>
      <w:pPr>
        <w:spacing w:line="360" w:lineRule="auto"/>
      </w:pPr>
      <w:r>
        <w:t xml:space="preserve">        a = request.POST['atime']</w:t>
      </w:r>
    </w:p>
    <w:p>
      <w:pPr>
        <w:spacing w:line="360" w:lineRule="auto"/>
      </w:pPr>
      <w:r>
        <w:t xml:space="preserve">        t = request.POST['ttime']</w:t>
      </w:r>
    </w:p>
    <w:p>
      <w:pPr>
        <w:spacing w:line="360" w:lineRule="auto"/>
      </w:pPr>
      <w:r>
        <w:t xml:space="preserve">        d = request.POST['dis']</w:t>
      </w:r>
    </w:p>
    <w:p>
      <w:pPr>
        <w:spacing w:line="360" w:lineRule="auto"/>
      </w:pPr>
      <w:r>
        <w:t xml:space="preserve">        i = request.FILES['img']</w:t>
      </w:r>
    </w:p>
    <w:p>
      <w:pPr>
        <w:spacing w:line="360" w:lineRule="auto"/>
      </w:pPr>
      <w:r>
        <w:t xml:space="preserve">        Add_TRAIN.objects.create(TRAINname=n,TRAIN_no=no,from_city=f,to_city=to,departuretime=de,arrivaltime=a,trevaltime=t,distance=d,img=i)</w:t>
      </w:r>
    </w:p>
    <w:p>
      <w:pPr>
        <w:spacing w:line="360" w:lineRule="auto"/>
      </w:pPr>
      <w:r>
        <w:t xml:space="preserve">        error=True</w:t>
      </w:r>
    </w:p>
    <w:p>
      <w:pPr>
        <w:spacing w:line="360" w:lineRule="auto"/>
      </w:pPr>
      <w:r>
        <w:t xml:space="preserve">    d={"error":error}</w:t>
      </w:r>
    </w:p>
    <w:p>
      <w:pPr>
        <w:spacing w:line="360" w:lineRule="auto"/>
      </w:pPr>
      <w:r>
        <w:t xml:space="preserve">    return render(request,'add_TRAIN.html',d)</w:t>
      </w:r>
    </w:p>
    <w:p>
      <w:pPr>
        <w:spacing w:line="360" w:lineRule="auto"/>
      </w:pPr>
      <w:r>
        <w:t>def view_TRAIN(request):</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data=Add_TRAIN.objects.all()</w:t>
      </w:r>
    </w:p>
    <w:p>
      <w:pPr>
        <w:spacing w:line="360" w:lineRule="auto"/>
      </w:pPr>
      <w:r>
        <w:t xml:space="preserve">    d={"data":data}</w:t>
      </w:r>
    </w:p>
    <w:p>
      <w:pPr>
        <w:spacing w:line="360" w:lineRule="auto"/>
      </w:pPr>
      <w:r>
        <w:t xml:space="preserve">    return render(request,"view_TRAIN.html",d)</w:t>
      </w:r>
    </w:p>
    <w:p>
      <w:pPr>
        <w:spacing w:line="360" w:lineRule="auto"/>
      </w:pPr>
      <w:r>
        <w:t>def add_route(request):</w:t>
      </w:r>
    </w:p>
    <w:p>
      <w:pPr>
        <w:spacing w:line="360" w:lineRule="auto"/>
      </w:pPr>
      <w:r>
        <w:t xml:space="preserve">    error=False</w:t>
      </w:r>
    </w:p>
    <w:p>
      <w:pPr>
        <w:spacing w:line="360" w:lineRule="auto"/>
      </w:pPr>
      <w:r>
        <w:t xml:space="preserve">    data=Add_TRAIN.objects.all()</w:t>
      </w:r>
    </w:p>
    <w:p>
      <w:pPr>
        <w:spacing w:line="360" w:lineRule="auto"/>
      </w:pPr>
    </w:p>
    <w:p>
      <w:pPr>
        <w:spacing w:line="360" w:lineRule="auto"/>
      </w:pPr>
      <w:r>
        <w:t xml:space="preserve">    if request.method == "POST":</w:t>
      </w:r>
    </w:p>
    <w:p>
      <w:pPr>
        <w:spacing w:line="360" w:lineRule="auto"/>
      </w:pPr>
      <w:r>
        <w:t xml:space="preserve">        b = request.POST['TRAIN']</w:t>
      </w:r>
    </w:p>
    <w:p>
      <w:pPr>
        <w:spacing w:line="360" w:lineRule="auto"/>
      </w:pPr>
      <w:r>
        <w:t xml:space="preserve">        r = request.POST['route']</w:t>
      </w:r>
    </w:p>
    <w:p>
      <w:pPr>
        <w:spacing w:line="360" w:lineRule="auto"/>
      </w:pPr>
      <w:r>
        <w:t xml:space="preserve">        f= request.POST['fare']</w:t>
      </w:r>
    </w:p>
    <w:p>
      <w:pPr>
        <w:spacing w:line="360" w:lineRule="auto"/>
      </w:pPr>
      <w:r>
        <w:t xml:space="preserve">        d = request.POST['dis']</w:t>
      </w:r>
    </w:p>
    <w:p>
      <w:pPr>
        <w:spacing w:line="360" w:lineRule="auto"/>
      </w:pPr>
    </w:p>
    <w:p>
      <w:pPr>
        <w:spacing w:line="360" w:lineRule="auto"/>
      </w:pPr>
      <w:r>
        <w:t xml:space="preserve">        TRAIN1 = Add_TRAIN.objects.filter(id=b).get()</w:t>
      </w:r>
    </w:p>
    <w:p>
      <w:pPr>
        <w:spacing w:line="360" w:lineRule="auto"/>
      </w:pPr>
      <w:r>
        <w:t xml:space="preserve">        Add_route.objects.create(TRAIN=TRAIN1,route=r,distance=d,fare=f)</w:t>
      </w:r>
    </w:p>
    <w:p>
      <w:pPr>
        <w:spacing w:line="360" w:lineRule="auto"/>
      </w:pPr>
      <w:r>
        <w:t xml:space="preserve">        error = True</w:t>
      </w:r>
    </w:p>
    <w:p>
      <w:pPr>
        <w:spacing w:line="360" w:lineRule="auto"/>
      </w:pPr>
    </w:p>
    <w:p>
      <w:pPr>
        <w:spacing w:line="360" w:lineRule="auto"/>
      </w:pPr>
      <w:r>
        <w:t xml:space="preserve">    d={"data":data,"error":error}</w:t>
      </w:r>
    </w:p>
    <w:p>
      <w:pPr>
        <w:spacing w:line="360" w:lineRule="auto"/>
      </w:pPr>
    </w:p>
    <w:p>
      <w:pPr>
        <w:spacing w:line="360" w:lineRule="auto"/>
      </w:pPr>
      <w:r>
        <w:t xml:space="preserve">    return render(request,'add_route.html',d)</w:t>
      </w:r>
    </w:p>
    <w:p>
      <w:pPr>
        <w:spacing w:line="360" w:lineRule="auto"/>
      </w:pPr>
    </w:p>
    <w:p>
      <w:pPr>
        <w:spacing w:line="360" w:lineRule="auto"/>
      </w:pPr>
      <w:r>
        <w:t>def Edit_route(request,pid):</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error=False</w:t>
      </w:r>
    </w:p>
    <w:p>
      <w:pPr>
        <w:spacing w:line="360" w:lineRule="auto"/>
      </w:pPr>
      <w:r>
        <w:t xml:space="preserve">    data=Add_route.objects.get(id=pid)</w:t>
      </w:r>
    </w:p>
    <w:p>
      <w:pPr>
        <w:spacing w:line="360" w:lineRule="auto"/>
      </w:pPr>
      <w:r>
        <w:t xml:space="preserve">    data2=Add_TRAIN.objects.all()</w:t>
      </w:r>
    </w:p>
    <w:p>
      <w:pPr>
        <w:spacing w:line="360" w:lineRule="auto"/>
      </w:pPr>
    </w:p>
    <w:p>
      <w:pPr>
        <w:spacing w:line="360" w:lineRule="auto"/>
      </w:pPr>
      <w:r>
        <w:t xml:space="preserve">    if request.method == "POST":</w:t>
      </w:r>
    </w:p>
    <w:p>
      <w:pPr>
        <w:spacing w:line="360" w:lineRule="auto"/>
      </w:pPr>
      <w:r>
        <w:t xml:space="preserve">        b = request.POST['TRAIN']</w:t>
      </w:r>
    </w:p>
    <w:p>
      <w:pPr>
        <w:spacing w:line="360" w:lineRule="auto"/>
      </w:pPr>
      <w:r>
        <w:t xml:space="preserve">        r = request.POST['route']</w:t>
      </w:r>
    </w:p>
    <w:p>
      <w:pPr>
        <w:spacing w:line="360" w:lineRule="auto"/>
      </w:pPr>
      <w:r>
        <w:t xml:space="preserve">        f= request.POST['fare']</w:t>
      </w:r>
    </w:p>
    <w:p>
      <w:pPr>
        <w:spacing w:line="360" w:lineRule="auto"/>
      </w:pPr>
      <w:r>
        <w:t xml:space="preserve">        d = request.POST['dis']</w:t>
      </w:r>
    </w:p>
    <w:p>
      <w:pPr>
        <w:spacing w:line="360" w:lineRule="auto"/>
      </w:pPr>
    </w:p>
    <w:p>
      <w:pPr>
        <w:spacing w:line="360" w:lineRule="auto"/>
      </w:pPr>
      <w:r>
        <w:t xml:space="preserve">        a = Add_TRAIN.objects.filter(id=b).first()</w:t>
      </w:r>
    </w:p>
    <w:p>
      <w:pPr>
        <w:spacing w:line="360" w:lineRule="auto"/>
      </w:pPr>
      <w:r>
        <w:t xml:space="preserve">        data.TRAIN = a</w:t>
      </w:r>
    </w:p>
    <w:p>
      <w:pPr>
        <w:spacing w:line="360" w:lineRule="auto"/>
      </w:pPr>
      <w:r>
        <w:t xml:space="preserve">        data.route = r</w:t>
      </w:r>
    </w:p>
    <w:p>
      <w:pPr>
        <w:spacing w:line="360" w:lineRule="auto"/>
      </w:pPr>
      <w:r>
        <w:t xml:space="preserve">        data.fare = f</w:t>
      </w:r>
    </w:p>
    <w:p>
      <w:pPr>
        <w:spacing w:line="360" w:lineRule="auto"/>
      </w:pPr>
      <w:r>
        <w:t xml:space="preserve">        data.distance = d</w:t>
      </w:r>
    </w:p>
    <w:p>
      <w:pPr>
        <w:spacing w:line="360" w:lineRule="auto"/>
      </w:pPr>
      <w:r>
        <w:t xml:space="preserve">        data.save()</w:t>
      </w:r>
    </w:p>
    <w:p>
      <w:pPr>
        <w:spacing w:line="360" w:lineRule="auto"/>
      </w:pPr>
      <w:r>
        <w:t xml:space="preserve">        error=True</w:t>
      </w:r>
    </w:p>
    <w:p>
      <w:pPr>
        <w:spacing w:line="360" w:lineRule="auto"/>
      </w:pPr>
    </w:p>
    <w:p>
      <w:pPr>
        <w:spacing w:line="360" w:lineRule="auto"/>
      </w:pPr>
      <w:r>
        <w:t xml:space="preserve">    d={"data":data,"data2":data2,"error":error}</w:t>
      </w:r>
    </w:p>
    <w:p>
      <w:pPr>
        <w:spacing w:line="360" w:lineRule="auto"/>
      </w:pPr>
      <w:r>
        <w:t xml:space="preserve">    return render(request,'editroute.html',d)</w:t>
      </w:r>
    </w:p>
    <w:p>
      <w:pPr>
        <w:spacing w:line="360" w:lineRule="auto"/>
      </w:pPr>
    </w:p>
    <w:p>
      <w:pPr>
        <w:spacing w:line="360" w:lineRule="auto"/>
      </w:pPr>
    </w:p>
    <w:p>
      <w:pPr>
        <w:spacing w:line="360" w:lineRule="auto"/>
      </w:pPr>
      <w:r>
        <w:t>def edit(request,pid):</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 = False</w:t>
      </w:r>
    </w:p>
    <w:p>
      <w:pPr>
        <w:spacing w:line="360" w:lineRule="auto"/>
      </w:pPr>
      <w:r>
        <w:t xml:space="preserve">    data1=Add_TRAIN.objects.get(id=pid)</w:t>
      </w:r>
    </w:p>
    <w:p>
      <w:pPr>
        <w:spacing w:line="360" w:lineRule="auto"/>
      </w:pPr>
      <w:r>
        <w:t xml:space="preserve">    if request.method == "POST":</w:t>
      </w:r>
    </w:p>
    <w:p>
      <w:pPr>
        <w:spacing w:line="360" w:lineRule="auto"/>
      </w:pPr>
      <w:r>
        <w:t xml:space="preserve">        n = request.POST['TRAINname']</w:t>
      </w:r>
    </w:p>
    <w:p>
      <w:pPr>
        <w:spacing w:line="360" w:lineRule="auto"/>
      </w:pPr>
      <w:r>
        <w:t xml:space="preserve">        no = request.POST['TRAIN_no']</w:t>
      </w:r>
    </w:p>
    <w:p>
      <w:pPr>
        <w:spacing w:line="360" w:lineRule="auto"/>
      </w:pPr>
      <w:r>
        <w:t xml:space="preserve">        de= request.POST['dtime']</w:t>
      </w:r>
    </w:p>
    <w:p>
      <w:pPr>
        <w:spacing w:line="360" w:lineRule="auto"/>
      </w:pPr>
      <w:r>
        <w:t xml:space="preserve">        a = request.POST['atime']</w:t>
      </w:r>
    </w:p>
    <w:p>
      <w:pPr>
        <w:spacing w:line="360" w:lineRule="auto"/>
      </w:pPr>
      <w:r>
        <w:t xml:space="preserve">        t = request.POST['ttime']</w:t>
      </w:r>
    </w:p>
    <w:p>
      <w:pPr>
        <w:spacing w:line="360" w:lineRule="auto"/>
      </w:pPr>
      <w:r>
        <w:t xml:space="preserve">        f = request.POST['fcity']</w:t>
      </w:r>
    </w:p>
    <w:p>
      <w:pPr>
        <w:spacing w:line="360" w:lineRule="auto"/>
      </w:pPr>
      <w:r>
        <w:t xml:space="preserve">        to= request.POST['tcity']</w:t>
      </w:r>
    </w:p>
    <w:p>
      <w:pPr>
        <w:spacing w:line="360" w:lineRule="auto"/>
      </w:pPr>
      <w:r>
        <w:t xml:space="preserve">        d = request.POST['dis']</w:t>
      </w:r>
    </w:p>
    <w:p>
      <w:pPr>
        <w:spacing w:line="360" w:lineRule="auto"/>
      </w:pPr>
      <w:r>
        <w:t xml:space="preserve">        data1.TRAINname=n</w:t>
      </w:r>
    </w:p>
    <w:p>
      <w:pPr>
        <w:spacing w:line="360" w:lineRule="auto"/>
      </w:pPr>
      <w:r>
        <w:t xml:space="preserve">        data1.TRAIN_no=no</w:t>
      </w:r>
    </w:p>
    <w:p>
      <w:pPr>
        <w:spacing w:line="360" w:lineRule="auto"/>
      </w:pPr>
      <w:r>
        <w:t xml:space="preserve">        data1.from_city=f</w:t>
      </w:r>
    </w:p>
    <w:p>
      <w:pPr>
        <w:spacing w:line="360" w:lineRule="auto"/>
      </w:pPr>
      <w:r>
        <w:t xml:space="preserve">        data1.to_city=to</w:t>
      </w:r>
    </w:p>
    <w:p>
      <w:pPr>
        <w:spacing w:line="360" w:lineRule="auto"/>
      </w:pPr>
      <w:r>
        <w:t xml:space="preserve">        data1.departuretime=de</w:t>
      </w:r>
    </w:p>
    <w:p>
      <w:pPr>
        <w:spacing w:line="360" w:lineRule="auto"/>
      </w:pPr>
      <w:r>
        <w:t xml:space="preserve">        data1.arrivaltime=a</w:t>
      </w:r>
    </w:p>
    <w:p>
      <w:pPr>
        <w:spacing w:line="360" w:lineRule="auto"/>
      </w:pPr>
      <w:r>
        <w:t xml:space="preserve">        data1.traveltime=t</w:t>
      </w:r>
    </w:p>
    <w:p>
      <w:pPr>
        <w:spacing w:line="360" w:lineRule="auto"/>
      </w:pPr>
      <w:r>
        <w:t xml:space="preserve">        data1.distance=d</w:t>
      </w:r>
    </w:p>
    <w:p>
      <w:pPr>
        <w:spacing w:line="360" w:lineRule="auto"/>
      </w:pPr>
      <w:r>
        <w:t xml:space="preserve">        data1.save()</w:t>
      </w:r>
    </w:p>
    <w:p>
      <w:pPr>
        <w:spacing w:line="360" w:lineRule="auto"/>
      </w:pPr>
      <w:r>
        <w:t xml:space="preserve">        error = True</w:t>
      </w:r>
    </w:p>
    <w:p>
      <w:pPr>
        <w:spacing w:line="360" w:lineRule="auto"/>
      </w:pPr>
    </w:p>
    <w:p>
      <w:pPr>
        <w:spacing w:line="360" w:lineRule="auto"/>
      </w:pPr>
    </w:p>
    <w:p>
      <w:pPr>
        <w:spacing w:line="360" w:lineRule="auto"/>
      </w:pPr>
      <w:r>
        <w:t xml:space="preserve">    d = {'data':data1,'error':error}</w:t>
      </w:r>
    </w:p>
    <w:p>
      <w:pPr>
        <w:spacing w:line="360" w:lineRule="auto"/>
      </w:pPr>
      <w:r>
        <w:t xml:space="preserve">    return render(request,'editTRAIN.html',d)</w:t>
      </w:r>
    </w:p>
    <w:p>
      <w:pPr>
        <w:spacing w:line="360" w:lineRule="auto"/>
      </w:pPr>
    </w:p>
    <w:p>
      <w:pPr>
        <w:spacing w:line="360" w:lineRule="auto"/>
      </w:pPr>
      <w:r>
        <w:t>def delete(request,pid):</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error2=False</w:t>
      </w:r>
    </w:p>
    <w:p>
      <w:pPr>
        <w:spacing w:line="360" w:lineRule="auto"/>
      </w:pPr>
      <w:r>
        <w:t xml:space="preserve">    data=Add_TRAIN.objects.get(id=pid)</w:t>
      </w:r>
    </w:p>
    <w:p>
      <w:pPr>
        <w:spacing w:line="360" w:lineRule="auto"/>
      </w:pPr>
      <w:r>
        <w:t xml:space="preserve">    data.delete()</w:t>
      </w:r>
    </w:p>
    <w:p>
      <w:pPr>
        <w:spacing w:line="360" w:lineRule="auto"/>
      </w:pPr>
      <w:r>
        <w:t xml:space="preserve">    error2=True</w:t>
      </w:r>
    </w:p>
    <w:p>
      <w:pPr>
        <w:spacing w:line="360" w:lineRule="auto"/>
      </w:pPr>
      <w:r>
        <w:t xml:space="preserve">    d = {'error2':error2}</w:t>
      </w:r>
    </w:p>
    <w:p>
      <w:pPr>
        <w:spacing w:line="360" w:lineRule="auto"/>
      </w:pPr>
      <w:r>
        <w:t xml:space="preserve">    return render(request,"view_TRAIN.html",d)</w:t>
      </w:r>
    </w:p>
    <w:p>
      <w:pPr>
        <w:spacing w:line="360" w:lineRule="auto"/>
      </w:pPr>
    </w:p>
    <w:p>
      <w:pPr>
        <w:spacing w:line="360" w:lineRule="auto"/>
      </w:pPr>
    </w:p>
    <w:p>
      <w:pPr>
        <w:spacing w:line="360" w:lineRule="auto"/>
      </w:pPr>
      <w:r>
        <w:t>def delete_route(request,pid):</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error=False</w:t>
      </w:r>
    </w:p>
    <w:p>
      <w:pPr>
        <w:spacing w:line="360" w:lineRule="auto"/>
      </w:pPr>
      <w:r>
        <w:t xml:space="preserve">    data=Add_route.objects.get(id=pid)</w:t>
      </w:r>
    </w:p>
    <w:p>
      <w:pPr>
        <w:spacing w:line="360" w:lineRule="auto"/>
      </w:pPr>
      <w:r>
        <w:t xml:space="preserve">    data.delete()</w:t>
      </w:r>
    </w:p>
    <w:p>
      <w:pPr>
        <w:spacing w:line="360" w:lineRule="auto"/>
      </w:pPr>
      <w:r>
        <w:t xml:space="preserve">    error = True</w:t>
      </w:r>
    </w:p>
    <w:p>
      <w:pPr>
        <w:spacing w:line="360" w:lineRule="auto"/>
      </w:pPr>
      <w:r>
        <w:t xml:space="preserve">    d = {'error2':error}</w:t>
      </w:r>
    </w:p>
    <w:p>
      <w:pPr>
        <w:spacing w:line="360" w:lineRule="auto"/>
      </w:pPr>
      <w:r>
        <w:t xml:space="preserve">    return render(request,"availableroute.html",d)</w:t>
      </w:r>
    </w:p>
    <w:p>
      <w:pPr>
        <w:spacing w:line="360" w:lineRule="auto"/>
      </w:pPr>
    </w:p>
    <w:p>
      <w:pPr>
        <w:spacing w:line="360" w:lineRule="auto"/>
      </w:pPr>
      <w:r>
        <w:t>def displayroute(request):</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data = Add_route.objects.all()</w:t>
      </w:r>
    </w:p>
    <w:p>
      <w:pPr>
        <w:spacing w:line="360" w:lineRule="auto"/>
      </w:pPr>
      <w:r>
        <w:t xml:space="preserve">    data2 = Add_TRAIN.objects.all()</w:t>
      </w:r>
    </w:p>
    <w:p>
      <w:pPr>
        <w:spacing w:line="360" w:lineRule="auto"/>
      </w:pPr>
      <w:r>
        <w:t xml:space="preserve">    d = {'data':data,'data2':data2}</w:t>
      </w:r>
    </w:p>
    <w:p>
      <w:pPr>
        <w:spacing w:line="360" w:lineRule="auto"/>
      </w:pPr>
      <w:r>
        <w:t xml:space="preserve">    return render(request,"availableroute.html",d)</w:t>
      </w:r>
    </w:p>
    <w:p>
      <w:pPr>
        <w:spacing w:line="360" w:lineRule="auto"/>
      </w:pPr>
    </w:p>
    <w:p>
      <w:pPr>
        <w:spacing w:line="360" w:lineRule="auto"/>
      </w:pPr>
      <w:r>
        <w:t>def admindashboard(request):</w:t>
      </w:r>
    </w:p>
    <w:p>
      <w:pPr>
        <w:spacing w:line="360" w:lineRule="auto"/>
      </w:pPr>
      <w:r>
        <w:t xml:space="preserve">    if not request.user.is_authenticated:</w:t>
      </w:r>
    </w:p>
    <w:p>
      <w:pPr>
        <w:spacing w:line="360" w:lineRule="auto"/>
      </w:pPr>
      <w:r>
        <w:t xml:space="preserve">        return redirect('login')</w:t>
      </w:r>
    </w:p>
    <w:p>
      <w:pPr>
        <w:spacing w:line="360" w:lineRule="auto"/>
      </w:pPr>
      <w:r>
        <w:t xml:space="preserve">    return render(request,'admindashboard.html')</w:t>
      </w:r>
    </w:p>
    <w:p>
      <w:pPr>
        <w:spacing w:line="360" w:lineRule="auto"/>
        <w:jc w:val="center"/>
        <w:rPr>
          <w:b/>
        </w:rPr>
      </w:pPr>
    </w:p>
    <w:p>
      <w:pPr>
        <w:spacing w:line="360" w:lineRule="auto"/>
        <w:jc w:val="center"/>
        <w:rPr>
          <w:b/>
        </w:rPr>
      </w:pPr>
    </w:p>
    <w:p>
      <w:pPr>
        <w:spacing w:line="360" w:lineRule="auto"/>
        <w:jc w:val="center"/>
        <w:rPr>
          <w:b/>
        </w:rPr>
      </w:pPr>
    </w:p>
    <w:p>
      <w:pPr>
        <w:spacing w:line="360" w:lineRule="auto"/>
        <w:jc w:val="center"/>
        <w:rPr>
          <w:b/>
        </w:rPr>
      </w:pPr>
    </w:p>
    <w:p>
      <w:pPr>
        <w:spacing w:line="360" w:lineRule="auto"/>
        <w:jc w:val="center"/>
        <w:rPr>
          <w:b/>
        </w:rPr>
      </w:pPr>
    </w:p>
    <w:p>
      <w:pPr>
        <w:spacing w:line="360" w:lineRule="auto"/>
      </w:pPr>
    </w:p>
    <w:p>
      <w:pPr>
        <w:spacing w:line="360" w:lineRule="auto"/>
      </w:pPr>
    </w:p>
    <w:p>
      <w:pPr>
        <w:spacing w:line="360" w:lineRule="auto"/>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center"/>
        <w:rPr>
          <w:b/>
        </w:rPr>
      </w:pPr>
    </w:p>
    <w:p>
      <w:pPr>
        <w:spacing w:line="360" w:lineRule="auto"/>
        <w:jc w:val="center"/>
        <w:rPr>
          <w:b/>
        </w:rPr>
      </w:pPr>
      <w:r>
        <w:rPr>
          <w:b/>
        </w:rPr>
        <w:t>“MODELS.PY” FILE CODING</w:t>
      </w:r>
    </w:p>
    <w:p>
      <w:pPr>
        <w:spacing w:line="360" w:lineRule="auto"/>
        <w:jc w:val="both"/>
        <w:rPr>
          <w:b/>
        </w:rPr>
      </w:pPr>
    </w:p>
    <w:p>
      <w:pPr>
        <w:spacing w:line="360" w:lineRule="auto"/>
        <w:jc w:val="both"/>
        <w:rPr>
          <w:b/>
        </w:rPr>
      </w:pPr>
    </w:p>
    <w:p>
      <w:pPr>
        <w:spacing w:line="360" w:lineRule="auto"/>
        <w:jc w:val="both"/>
      </w:pPr>
      <w:r>
        <w:t>from django.db import models</w:t>
      </w:r>
    </w:p>
    <w:p>
      <w:pPr>
        <w:spacing w:line="360" w:lineRule="auto"/>
        <w:jc w:val="both"/>
      </w:pPr>
      <w:r>
        <w:t>from django.contrib.auth.models import User</w:t>
      </w:r>
    </w:p>
    <w:p>
      <w:pPr>
        <w:spacing w:line="360" w:lineRule="auto"/>
        <w:jc w:val="both"/>
      </w:pPr>
    </w:p>
    <w:p>
      <w:pPr>
        <w:spacing w:line="360" w:lineRule="auto"/>
        <w:jc w:val="both"/>
      </w:pPr>
      <w:r>
        <w:t># Create your models here.</w:t>
      </w:r>
    </w:p>
    <w:p>
      <w:pPr>
        <w:spacing w:line="360" w:lineRule="auto"/>
        <w:jc w:val="both"/>
      </w:pPr>
      <w:r>
        <w:t>class Register(models.Model):</w:t>
      </w:r>
    </w:p>
    <w:p>
      <w:pPr>
        <w:spacing w:line="360" w:lineRule="auto"/>
        <w:jc w:val="both"/>
      </w:pPr>
      <w:r>
        <w:t xml:space="preserve">    user = models.ForeignKey(User,on_delete=models.CASCADE,null=True)</w:t>
      </w:r>
    </w:p>
    <w:p>
      <w:pPr>
        <w:spacing w:line="360" w:lineRule="auto"/>
        <w:jc w:val="both"/>
      </w:pPr>
      <w:r>
        <w:t xml:space="preserve">    mobile = models.CharField(max_length=10,null=True)</w:t>
      </w:r>
    </w:p>
    <w:p>
      <w:pPr>
        <w:spacing w:line="360" w:lineRule="auto"/>
        <w:jc w:val="both"/>
      </w:pPr>
      <w:r>
        <w:t xml:space="preserve">    add = models.CharField(max_length=100,null=True)</w:t>
      </w:r>
    </w:p>
    <w:p>
      <w:pPr>
        <w:spacing w:line="360" w:lineRule="auto"/>
        <w:jc w:val="both"/>
      </w:pPr>
      <w:r>
        <w:t xml:space="preserve">    dob = models.DateField(null=True)</w:t>
      </w:r>
    </w:p>
    <w:p>
      <w:pPr>
        <w:spacing w:line="360" w:lineRule="auto"/>
        <w:jc w:val="both"/>
      </w:pPr>
      <w:r>
        <w:t xml:space="preserve">    gender = models.CharField(max_length=10,null=True)</w:t>
      </w:r>
    </w:p>
    <w:p>
      <w:pPr>
        <w:spacing w:line="360" w:lineRule="auto"/>
        <w:jc w:val="both"/>
      </w:pPr>
      <w:r>
        <w:t xml:space="preserve">    def __str__(self):</w:t>
      </w:r>
    </w:p>
    <w:p>
      <w:pPr>
        <w:spacing w:line="360" w:lineRule="auto"/>
        <w:jc w:val="both"/>
      </w:pPr>
      <w:r>
        <w:t xml:space="preserve">        return self.user.first_name</w:t>
      </w:r>
    </w:p>
    <w:p>
      <w:pPr>
        <w:spacing w:line="360" w:lineRule="auto"/>
        <w:jc w:val="both"/>
      </w:pPr>
    </w:p>
    <w:p>
      <w:pPr>
        <w:spacing w:line="360" w:lineRule="auto"/>
        <w:jc w:val="both"/>
      </w:pPr>
    </w:p>
    <w:p>
      <w:pPr>
        <w:spacing w:line="360" w:lineRule="auto"/>
        <w:jc w:val="both"/>
      </w:pPr>
    </w:p>
    <w:p>
      <w:pPr>
        <w:spacing w:line="360" w:lineRule="auto"/>
        <w:jc w:val="both"/>
      </w:pPr>
      <w:r>
        <w:t>class Add_TRAIN(models.Model):</w:t>
      </w:r>
    </w:p>
    <w:p>
      <w:pPr>
        <w:spacing w:line="360" w:lineRule="auto"/>
        <w:jc w:val="both"/>
      </w:pPr>
      <w:r>
        <w:t xml:space="preserve">    TRAINname = models.CharField(max_length=30,null=True)</w:t>
      </w:r>
    </w:p>
    <w:p>
      <w:pPr>
        <w:spacing w:line="360" w:lineRule="auto"/>
        <w:jc w:val="both"/>
      </w:pPr>
      <w:r>
        <w:t xml:space="preserve">    TRAIN_no = models.IntegerField(null=True)</w:t>
      </w:r>
    </w:p>
    <w:p>
      <w:pPr>
        <w:spacing w:line="360" w:lineRule="auto"/>
        <w:jc w:val="both"/>
      </w:pPr>
      <w:r>
        <w:t xml:space="preserve">    from_city = models.CharField(max_length=30,null=True)</w:t>
      </w:r>
    </w:p>
    <w:p>
      <w:pPr>
        <w:spacing w:line="360" w:lineRule="auto"/>
        <w:jc w:val="both"/>
      </w:pPr>
      <w:r>
        <w:t xml:space="preserve">    to_city = models.CharField(max_length=30,null=True)</w:t>
      </w:r>
    </w:p>
    <w:p>
      <w:pPr>
        <w:spacing w:line="360" w:lineRule="auto"/>
        <w:jc w:val="both"/>
      </w:pPr>
      <w:r>
        <w:t xml:space="preserve">    departuretime=models.CharField(max_length=30,null=True)</w:t>
      </w:r>
    </w:p>
    <w:p>
      <w:pPr>
        <w:spacing w:line="360" w:lineRule="auto"/>
        <w:jc w:val="both"/>
      </w:pPr>
      <w:r>
        <w:t xml:space="preserve">    arrivaltime=models.CharField(max_length=30,null=True)</w:t>
      </w:r>
    </w:p>
    <w:p>
      <w:pPr>
        <w:spacing w:line="360" w:lineRule="auto"/>
        <w:jc w:val="both"/>
      </w:pPr>
      <w:r>
        <w:t xml:space="preserve">    trevaltime=models.CharField(max_length=100,null=True)</w:t>
      </w:r>
    </w:p>
    <w:p>
      <w:pPr>
        <w:spacing w:line="360" w:lineRule="auto"/>
        <w:jc w:val="both"/>
      </w:pPr>
      <w:r>
        <w:t xml:space="preserve">    distance=models.IntegerField(null=True)</w:t>
      </w:r>
    </w:p>
    <w:p>
      <w:pPr>
        <w:spacing w:line="360" w:lineRule="auto"/>
        <w:jc w:val="both"/>
      </w:pPr>
      <w:r>
        <w:t xml:space="preserve">    img=models.FileField(null=True)</w:t>
      </w:r>
    </w:p>
    <w:p>
      <w:pPr>
        <w:spacing w:line="360" w:lineRule="auto"/>
        <w:jc w:val="both"/>
      </w:pPr>
      <w:r>
        <w:t xml:space="preserve">    def __str__(self):</w:t>
      </w:r>
    </w:p>
    <w:p>
      <w:pPr>
        <w:spacing w:line="360" w:lineRule="auto"/>
        <w:jc w:val="both"/>
      </w:pPr>
      <w:r>
        <w:t xml:space="preserve">        return self.TRAINname+" "+str(self.TRAIN_no)</w:t>
      </w:r>
    </w:p>
    <w:p>
      <w:pPr>
        <w:spacing w:line="360" w:lineRule="auto"/>
        <w:jc w:val="both"/>
      </w:pPr>
    </w:p>
    <w:p>
      <w:pPr>
        <w:spacing w:line="360" w:lineRule="auto"/>
        <w:jc w:val="both"/>
      </w:pPr>
      <w:r>
        <w:t>class Add_route(models.Model):</w:t>
      </w:r>
    </w:p>
    <w:p>
      <w:pPr>
        <w:spacing w:line="360" w:lineRule="auto"/>
        <w:jc w:val="both"/>
      </w:pPr>
      <w:r>
        <w:t xml:space="preserve">    TRAIN = models.ForeignKey(Add_TRAIN,on_delete=models.CASCADE,null=True)</w:t>
      </w:r>
    </w:p>
    <w:p>
      <w:pPr>
        <w:spacing w:line="360" w:lineRule="auto"/>
        <w:jc w:val="both"/>
      </w:pPr>
      <w:r>
        <w:t xml:space="preserve">    route = models.CharField(max_length=100,null=True)</w:t>
      </w:r>
    </w:p>
    <w:p>
      <w:pPr>
        <w:spacing w:line="360" w:lineRule="auto"/>
        <w:jc w:val="both"/>
      </w:pPr>
      <w:r>
        <w:t xml:space="preserve">    distance=models.IntegerField(null=True)</w:t>
      </w:r>
    </w:p>
    <w:p>
      <w:pPr>
        <w:spacing w:line="360" w:lineRule="auto"/>
        <w:jc w:val="both"/>
      </w:pPr>
      <w:r>
        <w:t xml:space="preserve">    fare=models.IntegerField(null=True)</w:t>
      </w:r>
    </w:p>
    <w:p>
      <w:pPr>
        <w:spacing w:line="360" w:lineRule="auto"/>
        <w:jc w:val="both"/>
      </w:pPr>
      <w:r>
        <w:t xml:space="preserve">    def __str__(self):</w:t>
      </w:r>
    </w:p>
    <w:p>
      <w:pPr>
        <w:spacing w:line="360" w:lineRule="auto"/>
        <w:jc w:val="both"/>
      </w:pPr>
      <w:r>
        <w:t xml:space="preserve">        return self.route+" "+str(self.TRAIN.TRAIN_no)</w:t>
      </w:r>
    </w:p>
    <w:p>
      <w:pPr>
        <w:spacing w:line="360" w:lineRule="auto"/>
        <w:jc w:val="both"/>
      </w:pPr>
    </w:p>
    <w:p>
      <w:pPr>
        <w:spacing w:line="360" w:lineRule="auto"/>
        <w:jc w:val="both"/>
      </w:pPr>
      <w:r>
        <w:t>class Passenger(models.Model):</w:t>
      </w:r>
    </w:p>
    <w:p>
      <w:pPr>
        <w:spacing w:line="360" w:lineRule="auto"/>
        <w:jc w:val="both"/>
      </w:pPr>
      <w:r>
        <w:t xml:space="preserve">    user = models.ForeignKey(Register,on_delete=models.CASCADE,null=True)</w:t>
      </w:r>
    </w:p>
    <w:p>
      <w:pPr>
        <w:spacing w:line="360" w:lineRule="auto"/>
        <w:jc w:val="both"/>
      </w:pPr>
      <w:r>
        <w:t xml:space="preserve">    TRAIN = models.ForeignKey(Add_TRAIN,on_delete=models.CASCADE,null=True)</w:t>
      </w:r>
    </w:p>
    <w:p>
      <w:pPr>
        <w:spacing w:line="360" w:lineRule="auto"/>
        <w:jc w:val="both"/>
      </w:pPr>
      <w:r>
        <w:t xml:space="preserve">    name = models.CharField(max_length=100,null=True)</w:t>
      </w:r>
    </w:p>
    <w:p>
      <w:pPr>
        <w:spacing w:line="360" w:lineRule="auto"/>
        <w:jc w:val="both"/>
      </w:pPr>
      <w:r>
        <w:t xml:space="preserve">    age = models.IntegerField(null=True)</w:t>
      </w:r>
    </w:p>
    <w:p>
      <w:pPr>
        <w:spacing w:line="360" w:lineRule="auto"/>
        <w:jc w:val="both"/>
      </w:pPr>
      <w:r>
        <w:t xml:space="preserve">    gender = models.CharField(max_length=30,null=True)</w:t>
      </w:r>
    </w:p>
    <w:p>
      <w:pPr>
        <w:spacing w:line="360" w:lineRule="auto"/>
        <w:jc w:val="both"/>
      </w:pPr>
      <w:r>
        <w:t xml:space="preserve">    route=models.CharField(max_length=100,null=True)</w:t>
      </w:r>
    </w:p>
    <w:p>
      <w:pPr>
        <w:spacing w:line="360" w:lineRule="auto"/>
        <w:jc w:val="both"/>
      </w:pPr>
      <w:r>
        <w:t xml:space="preserve">    status = models.CharField(max_length=30,null=True)</w:t>
      </w:r>
    </w:p>
    <w:p>
      <w:pPr>
        <w:spacing w:line="360" w:lineRule="auto"/>
        <w:jc w:val="both"/>
      </w:pPr>
      <w:r>
        <w:t xml:space="preserve">    date1 = models.DateField(null=True)</w:t>
      </w:r>
    </w:p>
    <w:p>
      <w:pPr>
        <w:spacing w:line="360" w:lineRule="auto"/>
        <w:jc w:val="both"/>
      </w:pPr>
      <w:r>
        <w:t xml:space="preserve">    fare = models.IntegerField(null=True)</w:t>
      </w:r>
    </w:p>
    <w:p>
      <w:pPr>
        <w:spacing w:line="360" w:lineRule="auto"/>
        <w:jc w:val="both"/>
      </w:pPr>
    </w:p>
    <w:p>
      <w:pPr>
        <w:spacing w:line="360" w:lineRule="auto"/>
        <w:jc w:val="both"/>
      </w:pPr>
      <w:r>
        <w:t xml:space="preserve">    def __str__(self):</w:t>
      </w:r>
    </w:p>
    <w:p>
      <w:pPr>
        <w:spacing w:line="360" w:lineRule="auto"/>
        <w:jc w:val="both"/>
      </w:pPr>
      <w:r>
        <w:t xml:space="preserve">        return self.user.user.username+" "+self.name</w:t>
      </w:r>
    </w:p>
    <w:p>
      <w:pPr>
        <w:spacing w:line="360" w:lineRule="auto"/>
        <w:jc w:val="both"/>
      </w:pPr>
      <w:r>
        <w:t>class Book_ticket(models.Model):</w:t>
      </w:r>
    </w:p>
    <w:p>
      <w:pPr>
        <w:spacing w:line="360" w:lineRule="auto"/>
        <w:jc w:val="both"/>
      </w:pPr>
      <w:r>
        <w:t xml:space="preserve">    passenger=models.ForeignKey(Passenger,on_delete=models.CASCADE,null=True)</w:t>
      </w:r>
    </w:p>
    <w:p>
      <w:pPr>
        <w:spacing w:line="360" w:lineRule="auto"/>
        <w:jc w:val="both"/>
      </w:pPr>
      <w:r>
        <w:t xml:space="preserve">    user=models.ForeignKey(Register,on_delete=models.CASCADE,null=True)</w:t>
      </w:r>
    </w:p>
    <w:p>
      <w:pPr>
        <w:spacing w:line="360" w:lineRule="auto"/>
        <w:jc w:val="both"/>
      </w:pPr>
      <w:r>
        <w:t xml:space="preserve">    route=models.CharField(max_length=100,null=True)</w:t>
      </w:r>
    </w:p>
    <w:p>
      <w:pPr>
        <w:spacing w:line="360" w:lineRule="auto"/>
        <w:jc w:val="both"/>
      </w:pPr>
      <w:r>
        <w:t xml:space="preserve">    date2=models.DateField(null=True)</w:t>
      </w:r>
    </w:p>
    <w:p>
      <w:pPr>
        <w:spacing w:line="360" w:lineRule="auto"/>
        <w:jc w:val="both"/>
      </w:pPr>
      <w:r>
        <w:t xml:space="preserve">    fare=models.IntegerField(null=True)</w:t>
      </w:r>
    </w:p>
    <w:p>
      <w:pPr>
        <w:spacing w:line="360" w:lineRule="auto"/>
        <w:jc w:val="both"/>
      </w:pPr>
      <w:r>
        <w:t xml:space="preserve">    def __str__(self):</w:t>
      </w:r>
    </w:p>
    <w:p>
      <w:pPr>
        <w:spacing w:line="360" w:lineRule="auto"/>
        <w:jc w:val="both"/>
      </w:pPr>
      <w:r>
        <w:t xml:space="preserve">        return self.user.user.username+" "+self.route</w:t>
      </w:r>
    </w:p>
    <w:p>
      <w:pPr>
        <w:spacing w:line="360" w:lineRule="auto"/>
        <w:jc w:val="both"/>
      </w:pPr>
      <w:r>
        <w:t>class Asehi(models.Model):</w:t>
      </w:r>
    </w:p>
    <w:p>
      <w:pPr>
        <w:spacing w:line="360" w:lineRule="auto"/>
        <w:jc w:val="both"/>
      </w:pPr>
      <w:r>
        <w:t xml:space="preserve">    fare = models.IntegerField(null=True)</w:t>
      </w:r>
    </w:p>
    <w:p>
      <w:pPr>
        <w:spacing w:line="360" w:lineRule="auto"/>
        <w:jc w:val="both"/>
      </w:pPr>
      <w:r>
        <w:t xml:space="preserve">    TRAIN_name = models.CharField(max_length=30,null=True)</w:t>
      </w:r>
    </w:p>
    <w:p>
      <w:pPr>
        <w:spacing w:line="360" w:lineRule="auto"/>
        <w:jc w:val="both"/>
      </w:pPr>
      <w:r>
        <w:t xml:space="preserve">    date3 = models.DateField(null=True)</w:t>
      </w:r>
    </w:p>
    <w:p>
      <w:pPr>
        <w:spacing w:line="360" w:lineRule="auto"/>
        <w:jc w:val="both"/>
      </w:pPr>
    </w:p>
    <w:p>
      <w:pPr>
        <w:spacing w:line="360" w:lineRule="auto"/>
        <w:jc w:val="both"/>
        <w:rPr>
          <w:b/>
        </w:rPr>
      </w:pPr>
    </w:p>
    <w:p>
      <w:pPr>
        <w:spacing w:line="360" w:lineRule="auto"/>
        <w:jc w:val="both"/>
        <w:rPr>
          <w:b/>
        </w:rPr>
      </w:pPr>
    </w:p>
    <w:p>
      <w:pPr>
        <w:jc w:val="both"/>
        <w:rPr>
          <w:b/>
          <w:bCs/>
          <w:sz w:val="72"/>
        </w:rPr>
      </w:pPr>
      <w:r>
        <w:rPr>
          <w:b/>
          <w:bCs/>
          <w:sz w:val="96"/>
          <w:szCs w:val="96"/>
          <w:lang w:eastAsia="en-US"/>
        </w:rPr>
        <w:pict>
          <v:shape id="_x0000_s1359" o:spid="_x0000_s1359" o:spt="32" type="#_x0000_t32" style="position:absolute;left:0pt;margin-left:67.95pt;margin-top:-27.65pt;height:179.15pt;width:2.9pt;z-index:251725824;mso-width-relative:page;mso-height-relative:page;" o:connectortype="straight" filled="f" coordsize="21600,21600">
            <v:path arrowok="t"/>
            <v:fill on="f" focussize="0,0"/>
            <v:stroke/>
            <v:imagedata o:title=""/>
            <o:lock v:ext="edit"/>
          </v:shape>
        </w:pict>
      </w:r>
      <w:r>
        <w:rPr>
          <w:b/>
          <w:bCs/>
          <w:sz w:val="96"/>
          <w:szCs w:val="96"/>
          <w:lang w:eastAsia="en-US"/>
        </w:rPr>
        <w:pict>
          <v:shape id="_x0000_s1358" o:spid="_x0000_s1358" o:spt="32" type="#_x0000_t32" style="position:absolute;left:0pt;flip:y;margin-left:6.9pt;margin-top:51.25pt;height:2.3pt;width:301.25pt;z-index:251724800;mso-width-relative:page;mso-height-relative:page;" o:connectortype="straight" filled="f" coordsize="21600,21600">
            <v:path arrowok="t"/>
            <v:fill on="f" focussize="0,0"/>
            <v:stroke/>
            <v:imagedata o:title=""/>
            <o:lock v:ext="edit"/>
          </v:shape>
        </w:pict>
      </w:r>
      <w:r>
        <w:rPr>
          <w:b/>
          <w:bCs/>
          <w:sz w:val="96"/>
          <w:szCs w:val="96"/>
        </w:rPr>
        <w:t xml:space="preserve">      C</w:t>
      </w:r>
      <w:r>
        <w:rPr>
          <w:b/>
          <w:bCs/>
          <w:sz w:val="52"/>
        </w:rPr>
        <w:t xml:space="preserve">HAPTER  </w:t>
      </w:r>
      <w:r>
        <w:rPr>
          <w:sz w:val="72"/>
        </w:rPr>
        <w:t>#</w:t>
      </w:r>
      <w:r>
        <w:rPr>
          <w:b/>
          <w:bCs/>
          <w:sz w:val="72"/>
        </w:rPr>
        <w:t xml:space="preserve"> 8</w:t>
      </w:r>
    </w:p>
    <w:p>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Advantages &amp; Limitations</w:t>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p>
    <w:p>
      <w:pPr>
        <w:spacing w:line="360" w:lineRule="auto"/>
        <w:jc w:val="both"/>
        <w:rPr>
          <w:rFonts w:eastAsia="Times New Roman"/>
          <w:b/>
          <w:bCs/>
          <w:color w:val="000000"/>
          <w:sz w:val="28"/>
          <w:szCs w:val="28"/>
          <w:u w:val="single"/>
        </w:rPr>
      </w:pPr>
      <w:r>
        <w:rPr>
          <w:rFonts w:eastAsia="Times New Roman"/>
          <w:color w:val="000000"/>
          <w:shd w:val="clear" w:color="auto" w:fill="FFFFFF"/>
          <w:lang w:eastAsia="ar-SA"/>
        </w:rPr>
        <w:tab/>
      </w:r>
    </w:p>
    <w:p>
      <w:pPr>
        <w:spacing w:after="280" w:line="360" w:lineRule="auto"/>
        <w:ind w:left="705" w:right="660"/>
        <w:jc w:val="both"/>
        <w:rPr>
          <w:rFonts w:eastAsia="Times New Roman"/>
          <w:b/>
          <w:bCs/>
          <w:color w:val="000000"/>
          <w:sz w:val="28"/>
          <w:szCs w:val="28"/>
          <w:u w:val="single"/>
        </w:rPr>
      </w:pPr>
      <w:r>
        <w:rPr>
          <w:rFonts w:eastAsia="Times New Roman"/>
          <w:b/>
          <w:bCs/>
          <w:color w:val="000000"/>
          <w:sz w:val="28"/>
          <w:szCs w:val="28"/>
          <w:u w:val="single"/>
        </w:rPr>
        <w:t>Advantages of “</w:t>
      </w:r>
      <w:r>
        <w:rPr>
          <w:b/>
          <w:sz w:val="28"/>
          <w:szCs w:val="28"/>
          <w:u w:val="single"/>
        </w:rPr>
        <w:t>Online Railway Reservation System</w:t>
      </w:r>
      <w:r>
        <w:rPr>
          <w:rFonts w:eastAsia="Times New Roman"/>
          <w:b/>
          <w:bCs/>
          <w:color w:val="000000"/>
          <w:sz w:val="28"/>
          <w:szCs w:val="28"/>
          <w:u w:val="single"/>
        </w:rPr>
        <w:t>”:</w:t>
      </w:r>
    </w:p>
    <w:p>
      <w:pPr>
        <w:spacing w:before="115" w:after="115" w:line="360" w:lineRule="auto"/>
        <w:ind w:left="720" w:right="645" w:firstLine="705"/>
        <w:jc w:val="both"/>
      </w:pPr>
      <w:r>
        <w:t>“Online Railway Reservation System” provides various features, which complement the information system and increase the productivity of the system. These features make the system easily usable and convenient.  Some of the important features included are listed as follows:</w:t>
      </w:r>
    </w:p>
    <w:p>
      <w:pPr>
        <w:numPr>
          <w:ilvl w:val="0"/>
          <w:numId w:val="15"/>
        </w:numPr>
        <w:tabs>
          <w:tab w:val="left" w:pos="2138"/>
        </w:tabs>
        <w:spacing w:line="360" w:lineRule="auto"/>
        <w:ind w:left="2138" w:hanging="360"/>
        <w:jc w:val="both"/>
      </w:pPr>
      <w:r>
        <w:t>Intelligent User Forms Design</w:t>
      </w:r>
    </w:p>
    <w:p>
      <w:pPr>
        <w:numPr>
          <w:ilvl w:val="2"/>
          <w:numId w:val="15"/>
        </w:numPr>
        <w:tabs>
          <w:tab w:val="left" w:pos="2858"/>
        </w:tabs>
        <w:spacing w:line="360" w:lineRule="auto"/>
        <w:ind w:left="2858" w:hanging="360"/>
        <w:jc w:val="both"/>
      </w:pPr>
      <w:r>
        <w:t>Data access and manipulation through same forms</w:t>
      </w:r>
    </w:p>
    <w:p>
      <w:pPr>
        <w:numPr>
          <w:ilvl w:val="2"/>
          <w:numId w:val="15"/>
        </w:numPr>
        <w:tabs>
          <w:tab w:val="left" w:pos="2858"/>
        </w:tabs>
        <w:spacing w:line="360" w:lineRule="auto"/>
        <w:ind w:left="2858" w:hanging="360"/>
        <w:jc w:val="both"/>
      </w:pPr>
      <w:r>
        <w:t>Access to most required information</w:t>
      </w:r>
    </w:p>
    <w:p>
      <w:pPr>
        <w:numPr>
          <w:ilvl w:val="0"/>
          <w:numId w:val="15"/>
        </w:numPr>
        <w:tabs>
          <w:tab w:val="left" w:pos="2138"/>
        </w:tabs>
        <w:spacing w:line="360" w:lineRule="auto"/>
        <w:ind w:left="2138" w:hanging="360"/>
        <w:jc w:val="both"/>
      </w:pPr>
      <w:r>
        <w:t xml:space="preserve">Data Security </w:t>
      </w:r>
    </w:p>
    <w:p>
      <w:pPr>
        <w:numPr>
          <w:ilvl w:val="0"/>
          <w:numId w:val="15"/>
        </w:numPr>
        <w:tabs>
          <w:tab w:val="left" w:pos="2138"/>
        </w:tabs>
        <w:spacing w:line="360" w:lineRule="auto"/>
        <w:ind w:left="2138" w:hanging="360"/>
        <w:jc w:val="both"/>
      </w:pPr>
      <w:r>
        <w:t>Restrictive data access, as per login assigned only.</w:t>
      </w:r>
    </w:p>
    <w:p>
      <w:pPr>
        <w:numPr>
          <w:ilvl w:val="0"/>
          <w:numId w:val="15"/>
        </w:numPr>
        <w:tabs>
          <w:tab w:val="left" w:pos="2138"/>
        </w:tabs>
        <w:spacing w:line="360" w:lineRule="auto"/>
        <w:ind w:left="2138" w:hanging="360"/>
        <w:jc w:val="both"/>
      </w:pPr>
      <w:r>
        <w:t>Organized and structured storage of facts.</w:t>
      </w:r>
    </w:p>
    <w:p>
      <w:pPr>
        <w:tabs>
          <w:tab w:val="left" w:pos="1429"/>
        </w:tabs>
        <w:spacing w:line="360" w:lineRule="auto"/>
        <w:jc w:val="both"/>
      </w:pPr>
      <w:r>
        <w:t>.</w:t>
      </w:r>
    </w:p>
    <w:p>
      <w:pPr>
        <w:numPr>
          <w:ilvl w:val="0"/>
          <w:numId w:val="15"/>
        </w:numPr>
        <w:tabs>
          <w:tab w:val="left" w:pos="2138"/>
        </w:tabs>
        <w:spacing w:line="360" w:lineRule="auto"/>
        <w:ind w:left="2138" w:hanging="360"/>
        <w:jc w:val="both"/>
        <w:rPr>
          <w:rFonts w:ascii="Georgia" w:hAnsi="Georgia"/>
          <w:sz w:val="22"/>
          <w:szCs w:val="22"/>
        </w:rPr>
      </w:pPr>
      <w:r>
        <w:rPr>
          <w:rFonts w:ascii="Georgia" w:hAnsi="Georgia"/>
          <w:sz w:val="22"/>
          <w:szCs w:val="22"/>
        </w:rPr>
        <w:t>Strategic Planning made easy.</w:t>
      </w:r>
    </w:p>
    <w:p>
      <w:pPr>
        <w:numPr>
          <w:ilvl w:val="0"/>
          <w:numId w:val="15"/>
        </w:numPr>
        <w:tabs>
          <w:tab w:val="left" w:pos="2138"/>
        </w:tabs>
        <w:spacing w:line="360" w:lineRule="auto"/>
        <w:ind w:left="2138" w:hanging="360"/>
        <w:jc w:val="both"/>
        <w:rPr>
          <w:rFonts w:ascii="Georgia" w:hAnsi="Georgia"/>
          <w:sz w:val="22"/>
          <w:szCs w:val="22"/>
        </w:rPr>
      </w:pPr>
      <w:r>
        <w:rPr>
          <w:rFonts w:ascii="Georgia" w:hAnsi="Georgia"/>
          <w:sz w:val="22"/>
          <w:szCs w:val="22"/>
        </w:rPr>
        <w:t>No decay of old Records.</w:t>
      </w:r>
    </w:p>
    <w:p>
      <w:pPr>
        <w:numPr>
          <w:ilvl w:val="0"/>
          <w:numId w:val="15"/>
        </w:numPr>
        <w:tabs>
          <w:tab w:val="left" w:pos="2138"/>
        </w:tabs>
        <w:spacing w:line="360" w:lineRule="auto"/>
        <w:ind w:left="2138" w:hanging="360"/>
        <w:jc w:val="both"/>
        <w:rPr>
          <w:rFonts w:ascii="Georgia" w:hAnsi="Georgia"/>
          <w:sz w:val="22"/>
          <w:szCs w:val="22"/>
        </w:rPr>
      </w:pPr>
      <w:r>
        <w:rPr>
          <w:rFonts w:ascii="Georgia" w:hAnsi="Georgia"/>
          <w:sz w:val="22"/>
          <w:szCs w:val="22"/>
        </w:rPr>
        <w:t>Exact financial position of the business.</w:t>
      </w:r>
    </w:p>
    <w:p>
      <w:pPr>
        <w:spacing w:line="360" w:lineRule="auto"/>
        <w:jc w:val="both"/>
        <w:rPr>
          <w:rFonts w:eastAsia="Times New Roman"/>
          <w:b/>
          <w:bCs/>
          <w:color w:val="000000"/>
          <w:sz w:val="28"/>
          <w:szCs w:val="28"/>
          <w:u w:val="single"/>
        </w:rPr>
      </w:pPr>
    </w:p>
    <w:p>
      <w:pPr>
        <w:spacing w:line="360" w:lineRule="auto"/>
        <w:jc w:val="both"/>
        <w:rPr>
          <w:rFonts w:eastAsia="Times New Roman"/>
          <w:b/>
          <w:bCs/>
          <w:color w:val="000000"/>
          <w:sz w:val="28"/>
          <w:szCs w:val="28"/>
          <w:u w:val="single"/>
        </w:rPr>
      </w:pPr>
    </w:p>
    <w:p>
      <w:pPr>
        <w:spacing w:line="360" w:lineRule="auto"/>
        <w:jc w:val="both"/>
        <w:rPr>
          <w:rFonts w:eastAsia="Times New Roman"/>
          <w:b/>
          <w:bCs/>
          <w:color w:val="000000"/>
          <w:sz w:val="28"/>
          <w:szCs w:val="28"/>
          <w:u w:val="single"/>
        </w:rPr>
      </w:pPr>
    </w:p>
    <w:p>
      <w:pPr>
        <w:spacing w:line="360" w:lineRule="auto"/>
        <w:jc w:val="both"/>
        <w:rPr>
          <w:rFonts w:eastAsia="Times New Roman"/>
          <w:b/>
          <w:bCs/>
          <w:color w:val="000000"/>
          <w:sz w:val="28"/>
          <w:szCs w:val="28"/>
          <w:u w:val="single"/>
        </w:rPr>
      </w:pPr>
    </w:p>
    <w:p>
      <w:pPr>
        <w:spacing w:line="360" w:lineRule="auto"/>
        <w:jc w:val="both"/>
        <w:rPr>
          <w:rFonts w:eastAsia="Times New Roman"/>
          <w:b/>
          <w:bCs/>
          <w:color w:val="000000"/>
          <w:sz w:val="28"/>
          <w:szCs w:val="28"/>
          <w:u w:val="single"/>
        </w:rPr>
      </w:pPr>
    </w:p>
    <w:p>
      <w:pPr>
        <w:spacing w:line="360" w:lineRule="auto"/>
        <w:jc w:val="both"/>
        <w:rPr>
          <w:rFonts w:eastAsia="Times New Roman"/>
          <w:b/>
          <w:bCs/>
          <w:color w:val="000000"/>
          <w:sz w:val="28"/>
          <w:szCs w:val="28"/>
          <w:u w:val="single"/>
        </w:rPr>
      </w:pPr>
    </w:p>
    <w:p>
      <w:pPr>
        <w:spacing w:line="360" w:lineRule="auto"/>
        <w:jc w:val="both"/>
        <w:rPr>
          <w:rFonts w:eastAsia="Times New Roman"/>
          <w:b/>
          <w:bCs/>
          <w:color w:val="000000"/>
          <w:sz w:val="28"/>
          <w:szCs w:val="28"/>
          <w:u w:val="single"/>
        </w:rPr>
      </w:pPr>
    </w:p>
    <w:p>
      <w:pPr>
        <w:spacing w:line="360" w:lineRule="auto"/>
        <w:jc w:val="both"/>
        <w:rPr>
          <w:rFonts w:eastAsia="Times New Roman"/>
          <w:b/>
          <w:bCs/>
          <w:color w:val="000000"/>
          <w:sz w:val="28"/>
          <w:szCs w:val="28"/>
          <w:u w:val="single"/>
        </w:rPr>
      </w:pPr>
    </w:p>
    <w:p>
      <w:pPr>
        <w:spacing w:line="360" w:lineRule="auto"/>
        <w:ind w:left="709"/>
        <w:jc w:val="both"/>
        <w:rPr>
          <w:rFonts w:eastAsia="Times New Roman"/>
          <w:b/>
          <w:bCs/>
          <w:color w:val="000000"/>
          <w:sz w:val="28"/>
          <w:szCs w:val="28"/>
          <w:u w:val="single"/>
        </w:rPr>
      </w:pPr>
      <w:r>
        <w:rPr>
          <w:rFonts w:eastAsia="Times New Roman"/>
          <w:b/>
          <w:bCs/>
          <w:color w:val="000000"/>
          <w:sz w:val="28"/>
          <w:szCs w:val="28"/>
          <w:u w:val="single"/>
        </w:rPr>
        <w:t>Limitations of “</w:t>
      </w:r>
      <w:r>
        <w:rPr>
          <w:b/>
          <w:sz w:val="28"/>
          <w:szCs w:val="28"/>
          <w:u w:val="single"/>
        </w:rPr>
        <w:t>Online Railway Reservation System</w:t>
      </w:r>
      <w:r>
        <w:rPr>
          <w:rFonts w:eastAsia="Times New Roman"/>
          <w:b/>
          <w:bCs/>
          <w:color w:val="000000"/>
          <w:sz w:val="28"/>
          <w:szCs w:val="28"/>
          <w:u w:val="single"/>
        </w:rPr>
        <w:t>”:</w:t>
      </w:r>
    </w:p>
    <w:p>
      <w:pPr>
        <w:spacing w:line="360" w:lineRule="auto"/>
        <w:ind w:left="709"/>
        <w:jc w:val="both"/>
        <w:rPr>
          <w:rFonts w:eastAsia="Times New Roman"/>
          <w:b/>
          <w:bCs/>
          <w:color w:val="000000"/>
          <w:sz w:val="28"/>
          <w:szCs w:val="28"/>
          <w:u w:val="single"/>
        </w:rPr>
      </w:pPr>
    </w:p>
    <w:p>
      <w:pPr>
        <w:spacing w:before="115" w:after="115" w:line="360" w:lineRule="auto"/>
        <w:ind w:left="720" w:right="645"/>
        <w:jc w:val="both"/>
      </w:pPr>
      <w:r>
        <w:t>Besides the above achievements and the successful completion of the project, we still feel the project has some limitations, listed as below:</w:t>
      </w:r>
    </w:p>
    <w:p>
      <w:pPr>
        <w:widowControl/>
        <w:numPr>
          <w:ilvl w:val="1"/>
          <w:numId w:val="16"/>
        </w:numPr>
        <w:suppressAutoHyphens w:val="0"/>
        <w:spacing w:before="100" w:beforeAutospacing="1" w:after="100" w:afterAutospacing="1"/>
        <w:rPr>
          <w:rFonts w:eastAsia="Times New Roman"/>
          <w:lang w:eastAsia="en-US"/>
        </w:rPr>
      </w:pPr>
      <w:r>
        <w:rPr>
          <w:rFonts w:eastAsia="Times New Roman"/>
          <w:lang w:eastAsia="en-US"/>
        </w:rPr>
        <w:t xml:space="preserve">It is not a large scale system. </w:t>
      </w:r>
    </w:p>
    <w:p>
      <w:pPr>
        <w:widowControl/>
        <w:numPr>
          <w:ilvl w:val="1"/>
          <w:numId w:val="16"/>
        </w:numPr>
        <w:suppressAutoHyphens w:val="0"/>
        <w:spacing w:before="100" w:beforeAutospacing="1" w:after="100" w:afterAutospacing="1"/>
        <w:rPr>
          <w:rFonts w:eastAsia="Times New Roman"/>
          <w:lang w:eastAsia="en-US"/>
        </w:rPr>
      </w:pPr>
      <w:r>
        <w:rPr>
          <w:rFonts w:eastAsia="Times New Roman"/>
          <w:lang w:eastAsia="en-US"/>
        </w:rPr>
        <w:t xml:space="preserve">Only limited information provided by this system. </w:t>
      </w:r>
    </w:p>
    <w:p>
      <w:pPr>
        <w:pStyle w:val="36"/>
        <w:widowControl/>
        <w:numPr>
          <w:ilvl w:val="1"/>
          <w:numId w:val="16"/>
        </w:numPr>
        <w:suppressAutoHyphens w:val="0"/>
        <w:spacing w:after="200" w:line="360" w:lineRule="auto"/>
        <w:ind w:right="680"/>
        <w:contextualSpacing/>
      </w:pPr>
      <w:r>
        <w:t>Since it is an online project, customers need internet connection to buy products.</w:t>
      </w:r>
    </w:p>
    <w:p>
      <w:pPr>
        <w:pStyle w:val="36"/>
        <w:widowControl/>
        <w:numPr>
          <w:ilvl w:val="1"/>
          <w:numId w:val="16"/>
        </w:numPr>
        <w:suppressAutoHyphens w:val="0"/>
        <w:spacing w:after="200" w:line="360" w:lineRule="auto"/>
        <w:ind w:right="680"/>
        <w:contextualSpacing/>
      </w:pPr>
      <w:r>
        <w:t>People who are not familiar with computers can’t use this software.</w:t>
      </w:r>
    </w:p>
    <w:p>
      <w:pPr>
        <w:widowControl/>
        <w:suppressAutoHyphens w:val="0"/>
        <w:spacing w:before="100" w:beforeAutospacing="1" w:after="100" w:afterAutospacing="1"/>
        <w:ind w:left="1440"/>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widowControl/>
        <w:suppressAutoHyphens w:val="0"/>
        <w:spacing w:before="100" w:beforeAutospacing="1" w:after="100" w:afterAutospacing="1"/>
        <w:rPr>
          <w:rFonts w:ascii="Georgia" w:hAnsi="Georgia" w:eastAsia="Times New Roman"/>
          <w:sz w:val="22"/>
          <w:szCs w:val="22"/>
          <w:lang w:eastAsia="en-US"/>
        </w:rPr>
      </w:pPr>
    </w:p>
    <w:p>
      <w:pPr>
        <w:tabs>
          <w:tab w:val="left" w:pos="2138"/>
        </w:tabs>
        <w:spacing w:line="360" w:lineRule="auto"/>
        <w:rPr>
          <w:rFonts w:ascii="Georgia" w:hAnsi="Georgia"/>
          <w:sz w:val="22"/>
          <w:szCs w:val="22"/>
        </w:rPr>
      </w:pPr>
      <w:r>
        <w:rPr>
          <w:rFonts w:ascii="Georgia" w:hAnsi="Georgia"/>
          <w:sz w:val="22"/>
          <w:szCs w:val="22"/>
        </w:rPr>
        <w:t xml:space="preserve">                 </w:t>
      </w:r>
    </w:p>
    <w:p>
      <w:pPr>
        <w:tabs>
          <w:tab w:val="left" w:pos="2138"/>
        </w:tabs>
        <w:spacing w:line="360" w:lineRule="auto"/>
        <w:rPr>
          <w:rFonts w:ascii="Georgia" w:hAnsi="Georgia"/>
          <w:sz w:val="22"/>
          <w:szCs w:val="22"/>
        </w:rPr>
      </w:pPr>
    </w:p>
    <w:p>
      <w:pPr>
        <w:jc w:val="both"/>
        <w:rPr>
          <w:b/>
          <w:bCs/>
          <w:sz w:val="72"/>
        </w:rPr>
      </w:pPr>
      <w:r>
        <w:rPr>
          <w:b/>
          <w:bCs/>
          <w:sz w:val="96"/>
          <w:szCs w:val="96"/>
          <w:lang w:eastAsia="en-US"/>
        </w:rPr>
        <w:pict>
          <v:shape id="_x0000_s1412" o:spid="_x0000_s1412" o:spt="32" type="#_x0000_t32" style="position:absolute;left:0pt;margin-left:67.95pt;margin-top:-27.65pt;height:179.15pt;width:2.9pt;z-index:251728896;mso-width-relative:page;mso-height-relative:page;" o:connectortype="straight" filled="f" coordsize="21600,21600">
            <v:path arrowok="t"/>
            <v:fill on="f" focussize="0,0"/>
            <v:stroke/>
            <v:imagedata o:title=""/>
            <o:lock v:ext="edit"/>
          </v:shape>
        </w:pict>
      </w:r>
      <w:r>
        <w:rPr>
          <w:b/>
          <w:bCs/>
          <w:sz w:val="96"/>
          <w:szCs w:val="96"/>
          <w:lang w:eastAsia="en-US"/>
        </w:rPr>
        <w:pict>
          <v:shape id="_x0000_s1411" o:spid="_x0000_s1411" o:spt="32" type="#_x0000_t32" style="position:absolute;left:0pt;flip:y;margin-left:6.9pt;margin-top:51.25pt;height:2.3pt;width:301.25pt;z-index:251727872;mso-width-relative:page;mso-height-relative:page;" o:connectortype="straight" filled="f" coordsize="21600,21600">
            <v:path arrowok="t"/>
            <v:fill on="f" focussize="0,0"/>
            <v:stroke/>
            <v:imagedata o:title=""/>
            <o:lock v:ext="edit"/>
          </v:shape>
        </w:pict>
      </w:r>
      <w:r>
        <w:rPr>
          <w:b/>
          <w:bCs/>
          <w:sz w:val="96"/>
          <w:szCs w:val="96"/>
        </w:rPr>
        <w:t xml:space="preserve">      C</w:t>
      </w:r>
      <w:r>
        <w:rPr>
          <w:b/>
          <w:bCs/>
          <w:sz w:val="52"/>
        </w:rPr>
        <w:t>HAPTER #</w:t>
      </w:r>
      <w:r>
        <w:rPr>
          <w:b/>
          <w:bCs/>
          <w:sz w:val="72"/>
        </w:rPr>
        <w:t xml:space="preserve"> 8</w:t>
      </w:r>
    </w:p>
    <w:p>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Future Scope</w:t>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p>
    <w:p>
      <w:pPr>
        <w:tabs>
          <w:tab w:val="left" w:pos="2138"/>
        </w:tabs>
        <w:spacing w:line="360" w:lineRule="auto"/>
        <w:rPr>
          <w:rFonts w:ascii="Georgia" w:hAnsi="Georgia"/>
          <w:sz w:val="22"/>
          <w:szCs w:val="22"/>
        </w:rPr>
      </w:pPr>
    </w:p>
    <w:p/>
    <w:p>
      <w:pPr>
        <w:widowControl/>
        <w:suppressAutoHyphens w:val="0"/>
        <w:spacing w:before="100" w:beforeAutospacing="1" w:after="100" w:afterAutospacing="1"/>
        <w:rPr>
          <w:rFonts w:eastAsia="Times New Roman"/>
          <w:b/>
          <w:u w:val="single"/>
          <w:lang w:eastAsia="en-US"/>
        </w:rPr>
      </w:pPr>
      <w:r>
        <w:rPr>
          <w:rFonts w:eastAsia="Times New Roman"/>
          <w:b/>
          <w:u w:val="single"/>
          <w:lang w:eastAsia="en-US"/>
        </w:rPr>
        <w:t>FUTURE SCOPE</w:t>
      </w:r>
    </w:p>
    <w:p>
      <w:pPr>
        <w:widowControl/>
        <w:suppressAutoHyphens w:val="0"/>
        <w:spacing w:before="100" w:beforeAutospacing="1" w:after="100" w:afterAutospacing="1" w:line="360" w:lineRule="auto"/>
        <w:rPr>
          <w:rFonts w:eastAsia="Times New Roman"/>
          <w:lang w:eastAsia="en-US"/>
        </w:rPr>
      </w:pPr>
      <w:r>
        <w:rPr>
          <w:rFonts w:eastAsia="Times New Roman"/>
          <w:lang w:eastAsia="en-US"/>
        </w:rPr>
        <w:t>This</w:t>
      </w:r>
      <w:r>
        <w:rPr>
          <w:rFonts w:eastAsia="Times New Roman"/>
          <w:b/>
          <w:lang w:eastAsia="en-US"/>
        </w:rPr>
        <w:t xml:space="preserve"> </w:t>
      </w:r>
      <w:r>
        <w:rPr>
          <w:rFonts w:eastAsia="Times New Roman"/>
          <w:lang w:eastAsia="en-US"/>
        </w:rPr>
        <w:t>web application involves almost all the features of the online train ticket booking. The future implementation will be online help for the customers and chatting with website administrator.</w:t>
      </w:r>
    </w:p>
    <w:p/>
    <w:p>
      <w:r>
        <w:tab/>
      </w:r>
    </w:p>
    <w:p/>
    <w:p>
      <w:pPr>
        <w:rPr>
          <w:b/>
          <w:u w:val="single"/>
        </w:rPr>
      </w:pPr>
      <w:r>
        <w:rPr>
          <w:b/>
          <w:u w:val="single"/>
        </w:rPr>
        <w:t>CONCLUSION</w:t>
      </w:r>
    </w:p>
    <w:p>
      <w:pPr>
        <w:rPr>
          <w:b/>
          <w:u w:val="single"/>
        </w:rPr>
      </w:pPr>
    </w:p>
    <w:p>
      <w:pPr>
        <w:spacing w:line="360" w:lineRule="auto"/>
      </w:pPr>
      <w:r>
        <w:t>The project entitled “Online Train Ticket Booking System” is developed using HTML, CSS and Bootstrap as front end and Python Django and Sqlite database in back end to computerize the process of online train ticket booking. This project covers only the basic features required.</w:t>
      </w:r>
    </w:p>
    <w:p/>
    <w:p>
      <w:pPr>
        <w:widowControl/>
        <w:suppressAutoHyphens w:val="0"/>
        <w:spacing w:before="100" w:beforeAutospacing="1" w:after="100" w:afterAutospacing="1"/>
        <w:ind w:left="1080"/>
        <w:rPr>
          <w:rFonts w:eastAsia="Times New Roman"/>
          <w:sz w:val="22"/>
          <w:szCs w:val="22"/>
          <w:lang w:eastAsia="en-US"/>
        </w:rPr>
      </w:pPr>
      <w:r>
        <w:rPr>
          <w:rFonts w:eastAsia="Times New Roman"/>
          <w:sz w:val="22"/>
          <w:szCs w:val="22"/>
          <w:lang w:eastAsia="en-US"/>
        </w:rPr>
        <w:t xml:space="preserve">. </w:t>
      </w:r>
    </w:p>
    <w:p/>
    <w:p>
      <w:r>
        <w:tab/>
      </w:r>
    </w:p>
    <w:p/>
    <w:p/>
    <w:p/>
    <w:p/>
    <w:p/>
    <w:p/>
    <w:p/>
    <w:p>
      <w:pPr>
        <w:tabs>
          <w:tab w:val="left" w:pos="2138"/>
        </w:tabs>
        <w:spacing w:line="360" w:lineRule="auto"/>
        <w:rPr>
          <w:rFonts w:ascii="Georgia" w:hAnsi="Georgia"/>
          <w:sz w:val="22"/>
          <w:szCs w:val="22"/>
        </w:rPr>
      </w:pPr>
      <w:r>
        <w:rPr>
          <w:rFonts w:ascii="Georgia" w:hAnsi="Georgia"/>
          <w:sz w:val="22"/>
          <w:szCs w:val="22"/>
        </w:rPr>
        <w:t xml:space="preserve">                     </w:t>
      </w:r>
      <w:r>
        <w:tab/>
      </w:r>
      <w:r>
        <w:tab/>
      </w:r>
    </w:p>
    <w:p>
      <w:pPr>
        <w:tabs>
          <w:tab w:val="left" w:pos="0"/>
        </w:tabs>
        <w:spacing w:line="360" w:lineRule="atLeast"/>
        <w:ind w:left="1440"/>
        <w:rPr>
          <w:rFonts w:ascii="Georgia" w:hAnsi="Georgia"/>
          <w:sz w:val="30"/>
        </w:rPr>
      </w:pPr>
      <w:r>
        <w:pict>
          <v:group id="_x0000_s1110" o:spid="_x0000_s1110" o:spt="203" style="position:absolute;left:0pt;margin-left:14.25pt;margin-top:3pt;height:108pt;width:282.15pt;z-index:251667456;mso-width-relative:page;mso-height-relative:page;" coordorigin="285,60" coordsize="5643,2160">
            <o:lock v:ext="edit" text="t"/>
            <v:line id="_x0000_s1111" o:spid="_x0000_s1111" o:spt="20" style="position:absolute;left:1254;top:60;height:2160;width:0;" coordsize="21600,21600">
              <v:path arrowok="t"/>
              <v:fill focussize="0,0"/>
              <v:stroke weight="0.737007874015748pt" joinstyle="miter"/>
              <v:imagedata o:title=""/>
              <o:lock v:ext="edit"/>
            </v:line>
            <v:line id="_x0000_s1112" o:spid="_x0000_s1112" o:spt="20" style="position:absolute;left:285;top:1500;height:0;width:5643;" coordsize="21600,21600">
              <v:path arrowok="t"/>
              <v:fill focussize="0,0"/>
              <v:stroke weight="0.737007874015748pt" joinstyle="miter"/>
              <v:imagedata o:title=""/>
              <o:lock v:ext="edit"/>
            </v:line>
          </v:group>
        </w:pict>
      </w:r>
    </w:p>
    <w:p>
      <w:pPr>
        <w:tabs>
          <w:tab w:val="left" w:pos="0"/>
        </w:tabs>
        <w:spacing w:line="360" w:lineRule="auto"/>
        <w:jc w:val="both"/>
        <w:rPr>
          <w:b/>
          <w:bCs/>
          <w:sz w:val="52"/>
        </w:rPr>
      </w:pPr>
      <w:r>
        <w:rPr>
          <w:rFonts w:ascii="Monotype Corsiva" w:hAnsi="Monotype Corsiva"/>
          <w:b/>
          <w:bCs/>
          <w:sz w:val="96"/>
        </w:rPr>
        <w:t xml:space="preserve">    </w:t>
      </w:r>
      <w:r>
        <w:rPr>
          <w:rFonts w:ascii="Monotype Corsiva" w:hAnsi="Monotype Corsiva"/>
          <w:b/>
          <w:bCs/>
          <w:sz w:val="96"/>
        </w:rPr>
        <w:tab/>
      </w:r>
      <w:bookmarkStart w:id="5" w:name="bibliography"/>
      <w:r>
        <w:rPr>
          <w:b/>
          <w:bCs/>
          <w:sz w:val="96"/>
        </w:rPr>
        <w:t>B</w:t>
      </w:r>
      <w:r>
        <w:rPr>
          <w:b/>
          <w:bCs/>
          <w:sz w:val="52"/>
        </w:rPr>
        <w:t>ibliography</w:t>
      </w:r>
      <w:bookmarkEnd w:id="5"/>
    </w:p>
    <w:p>
      <w:pPr>
        <w:spacing w:line="360" w:lineRule="atLeast"/>
        <w:rPr>
          <w:rFonts w:ascii="Georgia" w:hAnsi="Georgia"/>
          <w:sz w:val="26"/>
        </w:rPr>
      </w:pPr>
    </w:p>
    <w:p>
      <w:pPr>
        <w:spacing w:line="360" w:lineRule="atLeast"/>
        <w:rPr>
          <w:rFonts w:ascii="Georgia" w:hAnsi="Georgia"/>
          <w:sz w:val="26"/>
        </w:rPr>
      </w:pPr>
    </w:p>
    <w:p>
      <w:pPr>
        <w:spacing w:line="360" w:lineRule="auto"/>
        <w:jc w:val="both"/>
        <w:rPr>
          <w:rFonts w:ascii="Georgia" w:hAnsi="Georgia" w:eastAsia="Times New Roman"/>
          <w:sz w:val="22"/>
          <w:szCs w:val="22"/>
          <w:lang w:eastAsia="ar-SA"/>
        </w:rPr>
      </w:pPr>
      <w:r>
        <w:rPr>
          <w:rFonts w:ascii="Georgia" w:hAnsi="Georgia" w:eastAsia="Times New Roman"/>
          <w:sz w:val="22"/>
          <w:szCs w:val="22"/>
          <w:lang w:eastAsia="ar-SA"/>
        </w:rPr>
        <w:tab/>
      </w:r>
    </w:p>
    <w:p>
      <w:pPr>
        <w:spacing w:line="360" w:lineRule="auto"/>
        <w:jc w:val="center"/>
        <w:rPr>
          <w:b/>
          <w:sz w:val="42"/>
        </w:rPr>
      </w:pPr>
      <w:r>
        <w:rPr>
          <w:rFonts w:ascii="Georgia" w:hAnsi="Georgia" w:eastAsia="Times New Roman"/>
          <w:sz w:val="22"/>
          <w:szCs w:val="22"/>
          <w:lang w:eastAsia="ar-SA"/>
        </w:rPr>
        <w:tab/>
      </w:r>
      <w:r>
        <w:rPr>
          <w:b/>
          <w:sz w:val="42"/>
        </w:rPr>
        <w:t xml:space="preserve"> BIBLIOGRAPHY</w:t>
      </w:r>
    </w:p>
    <w:p>
      <w:pPr>
        <w:jc w:val="center"/>
        <w:rPr>
          <w:b/>
        </w:rPr>
      </w:pPr>
    </w:p>
    <w:p>
      <w:pPr>
        <w:jc w:val="center"/>
        <w:rPr>
          <w:b/>
        </w:rPr>
      </w:pPr>
    </w:p>
    <w:p>
      <w:pPr>
        <w:widowControl/>
        <w:numPr>
          <w:ilvl w:val="0"/>
          <w:numId w:val="17"/>
        </w:numPr>
        <w:suppressAutoHyphens w:val="0"/>
        <w:spacing w:after="120" w:line="360" w:lineRule="auto"/>
      </w:pPr>
      <w:r>
        <w:t xml:space="preserve"> Wikipedia</w:t>
      </w:r>
    </w:p>
    <w:p>
      <w:pPr>
        <w:widowControl/>
        <w:numPr>
          <w:ilvl w:val="0"/>
          <w:numId w:val="17"/>
        </w:numPr>
        <w:suppressAutoHyphens w:val="0"/>
        <w:spacing w:after="120" w:line="360" w:lineRule="auto"/>
      </w:pPr>
      <w:r>
        <w:fldChar w:fldCharType="begin"/>
      </w:r>
      <w:r>
        <w:instrText xml:space="preserve"> HYPERLINK "https://www.geeksforgeeks.org/python-django/" </w:instrText>
      </w:r>
      <w:r>
        <w:fldChar w:fldCharType="separate"/>
      </w:r>
      <w:r>
        <w:rPr>
          <w:rStyle w:val="22"/>
        </w:rPr>
        <w:t>https://www.geeksforgeeks.org/python-django/</w:t>
      </w:r>
      <w:r>
        <w:rPr>
          <w:rStyle w:val="22"/>
        </w:rPr>
        <w:fldChar w:fldCharType="end"/>
      </w:r>
    </w:p>
    <w:p>
      <w:pPr>
        <w:widowControl/>
        <w:numPr>
          <w:ilvl w:val="0"/>
          <w:numId w:val="17"/>
        </w:numPr>
        <w:suppressAutoHyphens w:val="0"/>
        <w:spacing w:after="120" w:line="360" w:lineRule="auto"/>
      </w:pPr>
      <w:r>
        <w:fldChar w:fldCharType="begin"/>
      </w:r>
      <w:r>
        <w:instrText xml:space="preserve"> HYPERLINK "https://www.javatpoint.com" </w:instrText>
      </w:r>
      <w:r>
        <w:fldChar w:fldCharType="separate"/>
      </w:r>
      <w:r>
        <w:rPr>
          <w:rStyle w:val="22"/>
        </w:rPr>
        <w:t>https://www.javatpoint.com</w:t>
      </w:r>
      <w:r>
        <w:rPr>
          <w:rStyle w:val="22"/>
        </w:rPr>
        <w:fldChar w:fldCharType="end"/>
      </w:r>
    </w:p>
    <w:p>
      <w:pPr>
        <w:widowControl/>
        <w:numPr>
          <w:ilvl w:val="0"/>
          <w:numId w:val="17"/>
        </w:numPr>
        <w:suppressAutoHyphens w:val="0"/>
        <w:spacing w:after="120" w:line="360" w:lineRule="auto"/>
      </w:pPr>
      <w:r>
        <w:fldChar w:fldCharType="begin"/>
      </w:r>
      <w:r>
        <w:instrText xml:space="preserve"> HYPERLINK "https://www.python.org/" </w:instrText>
      </w:r>
      <w:r>
        <w:fldChar w:fldCharType="separate"/>
      </w:r>
      <w:r>
        <w:rPr>
          <w:rStyle w:val="22"/>
        </w:rPr>
        <w:t>https://www.python.org/</w:t>
      </w:r>
      <w:r>
        <w:rPr>
          <w:rStyle w:val="22"/>
        </w:rPr>
        <w:fldChar w:fldCharType="end"/>
      </w:r>
    </w:p>
    <w:p>
      <w:pPr>
        <w:widowControl/>
        <w:numPr>
          <w:ilvl w:val="0"/>
          <w:numId w:val="17"/>
        </w:numPr>
        <w:suppressAutoHyphens w:val="0"/>
        <w:spacing w:after="120" w:line="360" w:lineRule="auto"/>
      </w:pPr>
      <w:r>
        <w:fldChar w:fldCharType="begin"/>
      </w:r>
      <w:r>
        <w:instrText xml:space="preserve"> HYPERLINK "https://www.tutorialspoint/" </w:instrText>
      </w:r>
      <w:r>
        <w:fldChar w:fldCharType="separate"/>
      </w:r>
      <w:r>
        <w:rPr>
          <w:rStyle w:val="22"/>
        </w:rPr>
        <w:t>https://www.tutorialspoint/</w:t>
      </w:r>
      <w:r>
        <w:rPr>
          <w:rStyle w:val="22"/>
        </w:rPr>
        <w:fldChar w:fldCharType="end"/>
      </w:r>
    </w:p>
    <w:p>
      <w:pPr>
        <w:spacing w:after="120" w:line="360" w:lineRule="auto"/>
        <w:ind w:left="720"/>
      </w:pPr>
    </w:p>
    <w:p>
      <w:pPr>
        <w:spacing w:after="120" w:line="360" w:lineRule="auto"/>
        <w:ind w:left="720"/>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spacing w:after="120" w:line="360" w:lineRule="auto"/>
      </w:pPr>
    </w:p>
    <w:p>
      <w:pPr>
        <w:widowControl/>
        <w:numPr>
          <w:ilvl w:val="0"/>
          <w:numId w:val="18"/>
        </w:numPr>
        <w:suppressAutoHyphens w:val="0"/>
        <w:spacing w:after="200" w:line="360" w:lineRule="auto"/>
        <w:jc w:val="both"/>
        <w:rPr>
          <w:b/>
          <w:sz w:val="28"/>
          <w:szCs w:val="28"/>
        </w:rPr>
      </w:pPr>
      <w:r>
        <w:rPr>
          <w:b/>
          <w:sz w:val="28"/>
          <w:szCs w:val="28"/>
        </w:rPr>
        <w:t>REFERENCE BOOKS</w:t>
      </w:r>
    </w:p>
    <w:p>
      <w:pPr>
        <w:spacing w:after="200" w:line="360" w:lineRule="auto"/>
        <w:ind w:left="720"/>
        <w:jc w:val="both"/>
        <w:rPr>
          <w:b/>
          <w:sz w:val="28"/>
          <w:szCs w:val="28"/>
        </w:rPr>
      </w:pPr>
    </w:p>
    <w:p>
      <w:pPr>
        <w:pStyle w:val="4"/>
        <w:shd w:val="clear" w:color="auto" w:fill="FFFFFF"/>
        <w:spacing w:before="0" w:after="168" w:line="312" w:lineRule="atLeast"/>
        <w:textAlignment w:val="baseline"/>
        <w:rPr>
          <w:b w:val="0"/>
          <w:bCs w:val="0"/>
          <w:color w:val="000000"/>
          <w:spacing w:val="-6"/>
          <w:sz w:val="24"/>
          <w:szCs w:val="24"/>
        </w:rPr>
      </w:pPr>
      <w:r>
        <w:rPr>
          <w:b w:val="0"/>
          <w:sz w:val="24"/>
          <w:szCs w:val="24"/>
        </w:rPr>
        <w:t xml:space="preserve">            </w:t>
      </w:r>
      <w:r>
        <w:rPr>
          <w:b w:val="0"/>
          <w:bCs w:val="0"/>
          <w:color w:val="000000"/>
          <w:spacing w:val="-6"/>
          <w:sz w:val="24"/>
          <w:szCs w:val="24"/>
        </w:rPr>
        <w:t xml:space="preserve">Two scoops of Django for 1.11 by </w:t>
      </w:r>
      <w:r>
        <w:rPr>
          <w:rStyle w:val="19"/>
          <w:rFonts w:ascii="Georgia" w:hAnsi="Georgia"/>
          <w:color w:val="000000"/>
          <w:sz w:val="24"/>
          <w:szCs w:val="24"/>
          <w:shd w:val="clear" w:color="auto" w:fill="FFFFFF"/>
        </w:rPr>
        <w:t>Daniel Greenfeld’s and Audrey Greenfield</w:t>
      </w:r>
    </w:p>
    <w:p>
      <w:pPr>
        <w:pStyle w:val="4"/>
        <w:shd w:val="clear" w:color="auto" w:fill="FFFFFF"/>
        <w:spacing w:before="0" w:after="168" w:line="312" w:lineRule="atLeast"/>
        <w:textAlignment w:val="baseline"/>
        <w:rPr>
          <w:bCs w:val="0"/>
          <w:color w:val="000000"/>
          <w:spacing w:val="-6"/>
          <w:sz w:val="24"/>
          <w:szCs w:val="24"/>
        </w:rPr>
      </w:pPr>
      <w:r>
        <w:rPr>
          <w:b w:val="0"/>
          <w:color w:val="000000"/>
          <w:sz w:val="24"/>
          <w:szCs w:val="24"/>
        </w:rPr>
        <w:t xml:space="preserve">              </w:t>
      </w:r>
      <w:r>
        <w:rPr>
          <w:b w:val="0"/>
          <w:bCs w:val="0"/>
          <w:color w:val="000000"/>
          <w:spacing w:val="-6"/>
          <w:sz w:val="24"/>
          <w:szCs w:val="24"/>
        </w:rPr>
        <w:t xml:space="preserve">Lightweight Django </w:t>
      </w:r>
      <w:r>
        <w:rPr>
          <w:rStyle w:val="19"/>
          <w:rFonts w:ascii="Georgia" w:hAnsi="Georgia"/>
          <w:b w:val="0"/>
          <w:color w:val="000000"/>
          <w:sz w:val="24"/>
          <w:szCs w:val="24"/>
          <w:shd w:val="clear" w:color="auto" w:fill="FFFFFF"/>
        </w:rPr>
        <w:t xml:space="preserve">by </w:t>
      </w:r>
      <w:r>
        <w:rPr>
          <w:rStyle w:val="19"/>
          <w:color w:val="000000"/>
          <w:sz w:val="24"/>
          <w:szCs w:val="24"/>
          <w:shd w:val="clear" w:color="auto" w:fill="FFFFFF"/>
        </w:rPr>
        <w:t>Elman and Mark Lavin</w:t>
      </w:r>
    </w:p>
    <w:p>
      <w:pPr>
        <w:spacing w:after="120" w:line="360" w:lineRule="auto"/>
      </w:pPr>
    </w:p>
    <w:p>
      <w:pPr>
        <w:widowControl/>
        <w:suppressAutoHyphens w:val="0"/>
        <w:spacing w:line="360" w:lineRule="auto"/>
        <w:ind w:left="720"/>
        <w:jc w:val="both"/>
      </w:pPr>
    </w:p>
    <w:p>
      <w:pPr>
        <w:widowControl/>
        <w:suppressAutoHyphens w:val="0"/>
        <w:spacing w:line="360" w:lineRule="auto"/>
        <w:ind w:left="720"/>
        <w:jc w:val="both"/>
      </w:pPr>
    </w:p>
    <w:sectPr>
      <w:headerReference r:id="rId3" w:type="default"/>
      <w:footerReference r:id="rId4" w:type="default"/>
      <w:pgSz w:w="11907" w:h="16839"/>
      <w:pgMar w:top="1440" w:right="1440" w:bottom="1440" w:left="1440" w:header="720" w:footer="72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Sans Unicode">
    <w:panose1 w:val="020B0602030504020204"/>
    <w:charset w:val="00"/>
    <w:family w:val="swiss"/>
    <w:pitch w:val="default"/>
    <w:sig w:usb0="80001AFF" w:usb1="0000396B" w:usb2="00000000" w:usb3="00000000" w:csb0="200000BF" w:csb1="D7F7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ookman Old Style">
    <w:panose1 w:val="020506040505050202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Monotype Corsiva">
    <w:panose1 w:val="03010101010201010101"/>
    <w:charset w:val="00"/>
    <w:family w:val="script"/>
    <w:pitch w:val="default"/>
    <w:sig w:usb0="00000287" w:usb1="00000000" w:usb2="00000000" w:usb3="00000000" w:csb0="2000009F" w:csb1="DFD7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OpenSymbol">
    <w:altName w:val="Yu Gothic"/>
    <w:panose1 w:val="00000000000000000000"/>
    <w:charset w:val="8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StarSymbol">
    <w:altName w:val="Segoe Print"/>
    <w:panose1 w:val="00000000000000000000"/>
    <w:charset w:val="02"/>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
    <w:altName w:val="Times New Roman"/>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thinThickSmallGap" w:color="622423" w:sz="24" w:space="1"/>
      </w:pBdr>
      <w:tabs>
        <w:tab w:val="right" w:pos="9027"/>
        <w:tab w:val="clear" w:pos="4680"/>
        <w:tab w:val="clear" w:pos="9360"/>
      </w:tabs>
      <w:rPr>
        <w:rFonts w:ascii="Cambria" w:hAnsi="Cambria"/>
      </w:rPr>
    </w:pPr>
    <w:r>
      <w:rPr>
        <w:rFonts w:ascii="Cambria" w:hAnsi="Cambria"/>
      </w:rPr>
      <w:tab/>
    </w:r>
    <w:r>
      <w:rPr>
        <w:rFonts w:ascii="Cambria" w:hAnsi="Cambria"/>
      </w:rPr>
      <w:t xml:space="preserve">Page </w:t>
    </w:r>
    <w:r>
      <w:fldChar w:fldCharType="begin"/>
    </w:r>
    <w:r>
      <w:instrText xml:space="preserve"> PAGE   \* MERGEFORMAT </w:instrText>
    </w:r>
    <w:r>
      <w:fldChar w:fldCharType="separate"/>
    </w:r>
    <w:r>
      <w:rPr>
        <w:rFonts w:ascii="Cambria" w:hAnsi="Cambria"/>
      </w:rPr>
      <w:t>74</w:t>
    </w:r>
    <w:r>
      <w:rPr>
        <w:rFonts w:ascii="Cambria" w:hAnsi="Cambria"/>
      </w:rPr>
      <w:fldChar w:fldCharType="end"/>
    </w:r>
  </w:p>
  <w:p>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24"/>
      </w:rPr>
      <w:pict>
        <v:shape id="PowerPlusWaterMarkObject16647" o:spid="_x0000_s2050" o:spt="136" type="#_x0000_t136" style="position:absolute;left:0pt;height:66.4pt;width:582.05pt;mso-position-horizontal:center;mso-position-horizontal-relative:margin;mso-position-vertical:center;mso-position-vertical-relative:margin;rotation:-2949120f;z-index:-251620352;mso-width-relative:page;mso-height-relative:page;" fillcolor="#95B3D7" filled="t" stroked="f" coordsize="21600,21600" adj="10800">
          <v:path/>
          <v:fill on="t" opacity="32768f" focussize="0,0"/>
          <v:stroke on="f"/>
          <v:imagedata o:title=""/>
          <o:lock v:ext="edit" aspectratio="t"/>
          <v:textpath on="t" fitpath="t" trim="t" xscale="f" string="SAMBIT KUMAR SWAIN" style="font-family:Microsoft YaHei;font-size:6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lvlText w:val=""/>
      <w:lvlJc w:val="left"/>
      <w:pPr>
        <w:tabs>
          <w:tab w:val="left" w:pos="432"/>
        </w:tabs>
        <w:ind w:left="432" w:hanging="432"/>
      </w:pPr>
    </w:lvl>
    <w:lvl w:ilvl="1" w:tentative="0">
      <w:start w:val="1"/>
      <w:numFmt w:val="none"/>
      <w:lvlText w:val=""/>
      <w:lvlJc w:val="left"/>
      <w:pPr>
        <w:tabs>
          <w:tab w:val="left" w:pos="576"/>
        </w:tabs>
        <w:ind w:left="576" w:hanging="576"/>
      </w:pPr>
    </w:lvl>
    <w:lvl w:ilvl="2" w:tentative="0">
      <w:start w:val="1"/>
      <w:numFmt w:val="none"/>
      <w:pStyle w:val="4"/>
      <w:lvlText w:val=""/>
      <w:lvlJc w:val="left"/>
      <w:pPr>
        <w:tabs>
          <w:tab w:val="left" w:pos="720"/>
        </w:tabs>
        <w:ind w:left="720" w:hanging="720"/>
      </w:pPr>
    </w:lvl>
    <w:lvl w:ilvl="3" w:tentative="0">
      <w:start w:val="1"/>
      <w:numFmt w:val="none"/>
      <w:lvlText w:val=""/>
      <w:lvlJc w:val="left"/>
      <w:pPr>
        <w:tabs>
          <w:tab w:val="left" w:pos="864"/>
        </w:tabs>
        <w:ind w:left="864" w:hanging="864"/>
      </w:pPr>
    </w:lvl>
    <w:lvl w:ilvl="4" w:tentative="0">
      <w:start w:val="1"/>
      <w:numFmt w:val="none"/>
      <w:pStyle w:val="7"/>
      <w:lvlText w:val=""/>
      <w:lvlJc w:val="left"/>
      <w:pPr>
        <w:tabs>
          <w:tab w:val="left" w:pos="1008"/>
        </w:tabs>
        <w:ind w:left="1008" w:hanging="1008"/>
      </w:pPr>
    </w:lvl>
    <w:lvl w:ilvl="5" w:tentative="0">
      <w:start w:val="1"/>
      <w:numFmt w:val="none"/>
      <w:pStyle w:val="8"/>
      <w:lvlText w:val=""/>
      <w:lvlJc w:val="left"/>
      <w:pPr>
        <w:tabs>
          <w:tab w:val="left" w:pos="1152"/>
        </w:tabs>
        <w:ind w:left="1152" w:hanging="1152"/>
      </w:pPr>
    </w:lvl>
    <w:lvl w:ilvl="6" w:tentative="0">
      <w:start w:val="1"/>
      <w:numFmt w:val="none"/>
      <w:pStyle w:val="9"/>
      <w:lvlText w:val=""/>
      <w:lvlJc w:val="left"/>
      <w:pPr>
        <w:tabs>
          <w:tab w:val="left" w:pos="1296"/>
        </w:tabs>
        <w:ind w:left="1296" w:hanging="1296"/>
      </w:pPr>
    </w:lvl>
    <w:lvl w:ilvl="7" w:tentative="0">
      <w:start w:val="1"/>
      <w:numFmt w:val="none"/>
      <w:lvlText w:val=""/>
      <w:lvlJc w:val="left"/>
      <w:pPr>
        <w:tabs>
          <w:tab w:val="left" w:pos="1440"/>
        </w:tabs>
        <w:ind w:left="1440" w:hanging="1440"/>
      </w:pPr>
    </w:lvl>
    <w:lvl w:ilvl="8" w:tentative="0">
      <w:start w:val="1"/>
      <w:numFmt w:val="none"/>
      <w:pStyle w:val="10"/>
      <w:lvlText w:val=""/>
      <w:lvlJc w:val="left"/>
      <w:pPr>
        <w:tabs>
          <w:tab w:val="left" w:pos="1584"/>
        </w:tabs>
        <w:ind w:left="1584" w:hanging="1584"/>
      </w:pPr>
    </w:lvl>
  </w:abstractNum>
  <w:abstractNum w:abstractNumId="1">
    <w:nsid w:val="00000003"/>
    <w:multiLevelType w:val="singleLevel"/>
    <w:tmpl w:val="00000003"/>
    <w:lvl w:ilvl="0" w:tentative="0">
      <w:start w:val="1"/>
      <w:numFmt w:val="bullet"/>
      <w:lvlText w:val=""/>
      <w:lvlJc w:val="left"/>
      <w:pPr>
        <w:tabs>
          <w:tab w:val="left" w:pos="1800"/>
        </w:tabs>
        <w:ind w:left="0" w:firstLine="0"/>
      </w:pPr>
      <w:rPr>
        <w:rFonts w:ascii="Wingdings" w:hAnsi="Wingdings"/>
      </w:rPr>
    </w:lvl>
  </w:abstractNum>
  <w:abstractNum w:abstractNumId="2">
    <w:nsid w:val="00000005"/>
    <w:multiLevelType w:val="multilevel"/>
    <w:tmpl w:val="00000005"/>
    <w:lvl w:ilvl="0" w:tentative="0">
      <w:start w:val="1"/>
      <w:numFmt w:val="bullet"/>
      <w:lvlText w:val=""/>
      <w:lvlJc w:val="left"/>
      <w:pPr>
        <w:tabs>
          <w:tab w:val="left" w:pos="1418"/>
        </w:tabs>
        <w:ind w:left="0" w:firstLine="0"/>
      </w:pPr>
      <w:rPr>
        <w:rFonts w:ascii="Symbol" w:hAnsi="Symbol" w:cs="StarSymbol"/>
        <w:sz w:val="18"/>
        <w:szCs w:val="18"/>
      </w:rPr>
    </w:lvl>
    <w:lvl w:ilvl="1" w:tentative="0">
      <w:start w:val="1"/>
      <w:numFmt w:val="bullet"/>
      <w:lvlText w:val=""/>
      <w:lvlJc w:val="left"/>
      <w:pPr>
        <w:tabs>
          <w:tab w:val="left" w:pos="2138"/>
        </w:tabs>
        <w:ind w:left="0" w:firstLine="0"/>
      </w:pPr>
      <w:rPr>
        <w:rFonts w:ascii="Symbol" w:hAnsi="Symbol" w:cs="StarSymbol"/>
        <w:sz w:val="18"/>
        <w:szCs w:val="18"/>
      </w:rPr>
    </w:lvl>
    <w:lvl w:ilvl="2" w:tentative="0">
      <w:start w:val="1"/>
      <w:numFmt w:val="bullet"/>
      <w:lvlText w:val=""/>
      <w:lvlJc w:val="left"/>
      <w:pPr>
        <w:tabs>
          <w:tab w:val="left" w:pos="2858"/>
        </w:tabs>
        <w:ind w:left="0" w:firstLine="0"/>
      </w:pPr>
      <w:rPr>
        <w:rFonts w:ascii="Symbol" w:hAnsi="Symbol" w:cs="StarSymbol"/>
        <w:sz w:val="18"/>
        <w:szCs w:val="18"/>
      </w:rPr>
    </w:lvl>
    <w:lvl w:ilvl="3" w:tentative="0">
      <w:start w:val="1"/>
      <w:numFmt w:val="bullet"/>
      <w:lvlText w:val=""/>
      <w:lvlJc w:val="left"/>
      <w:pPr>
        <w:tabs>
          <w:tab w:val="left" w:pos="3578"/>
        </w:tabs>
        <w:ind w:left="0" w:firstLine="0"/>
      </w:pPr>
      <w:rPr>
        <w:rFonts w:ascii="Symbol" w:hAnsi="Symbol" w:cs="StarSymbol"/>
        <w:sz w:val="18"/>
        <w:szCs w:val="18"/>
      </w:rPr>
    </w:lvl>
    <w:lvl w:ilvl="4" w:tentative="0">
      <w:start w:val="1"/>
      <w:numFmt w:val="bullet"/>
      <w:lvlText w:val=""/>
      <w:lvlJc w:val="left"/>
      <w:pPr>
        <w:tabs>
          <w:tab w:val="left" w:pos="4298"/>
        </w:tabs>
        <w:ind w:left="0" w:firstLine="0"/>
      </w:pPr>
      <w:rPr>
        <w:rFonts w:ascii="Symbol" w:hAnsi="Symbol" w:cs="StarSymbol"/>
        <w:sz w:val="18"/>
        <w:szCs w:val="18"/>
      </w:rPr>
    </w:lvl>
    <w:lvl w:ilvl="5" w:tentative="0">
      <w:start w:val="1"/>
      <w:numFmt w:val="bullet"/>
      <w:lvlText w:val=""/>
      <w:lvlJc w:val="left"/>
      <w:pPr>
        <w:tabs>
          <w:tab w:val="left" w:pos="5018"/>
        </w:tabs>
        <w:ind w:left="0" w:firstLine="0"/>
      </w:pPr>
      <w:rPr>
        <w:rFonts w:ascii="Symbol" w:hAnsi="Symbol" w:cs="StarSymbol"/>
        <w:sz w:val="18"/>
        <w:szCs w:val="18"/>
      </w:rPr>
    </w:lvl>
    <w:lvl w:ilvl="6" w:tentative="0">
      <w:start w:val="1"/>
      <w:numFmt w:val="bullet"/>
      <w:lvlText w:val=""/>
      <w:lvlJc w:val="left"/>
      <w:pPr>
        <w:tabs>
          <w:tab w:val="left" w:pos="5738"/>
        </w:tabs>
        <w:ind w:left="0" w:firstLine="0"/>
      </w:pPr>
      <w:rPr>
        <w:rFonts w:ascii="Symbol" w:hAnsi="Symbol" w:cs="StarSymbol"/>
        <w:sz w:val="18"/>
        <w:szCs w:val="18"/>
      </w:rPr>
    </w:lvl>
    <w:lvl w:ilvl="7" w:tentative="0">
      <w:start w:val="1"/>
      <w:numFmt w:val="bullet"/>
      <w:lvlText w:val=""/>
      <w:lvlJc w:val="left"/>
      <w:pPr>
        <w:tabs>
          <w:tab w:val="left" w:pos="6458"/>
        </w:tabs>
        <w:ind w:left="0" w:firstLine="0"/>
      </w:pPr>
      <w:rPr>
        <w:rFonts w:ascii="Symbol" w:hAnsi="Symbol" w:cs="StarSymbol"/>
        <w:sz w:val="18"/>
        <w:szCs w:val="18"/>
      </w:rPr>
    </w:lvl>
    <w:lvl w:ilvl="8" w:tentative="0">
      <w:start w:val="1"/>
      <w:numFmt w:val="bullet"/>
      <w:lvlText w:val=""/>
      <w:lvlJc w:val="left"/>
      <w:pPr>
        <w:tabs>
          <w:tab w:val="left" w:pos="7178"/>
        </w:tabs>
        <w:ind w:left="0" w:firstLine="0"/>
      </w:pPr>
      <w:rPr>
        <w:rFonts w:ascii="Symbol" w:hAnsi="Symbol" w:cs="StarSymbol"/>
        <w:sz w:val="18"/>
        <w:szCs w:val="18"/>
      </w:rPr>
    </w:lvl>
  </w:abstractNum>
  <w:abstractNum w:abstractNumId="3">
    <w:nsid w:val="0000000C"/>
    <w:multiLevelType w:val="multilevel"/>
    <w:tmpl w:val="0000000C"/>
    <w:lvl w:ilvl="0" w:tentative="0">
      <w:start w:val="1"/>
      <w:numFmt w:val="bullet"/>
      <w:lvlText w:val=""/>
      <w:lvlJc w:val="left"/>
      <w:pPr>
        <w:tabs>
          <w:tab w:val="left" w:pos="720"/>
        </w:tabs>
        <w:ind w:left="720" w:hanging="360"/>
      </w:pPr>
      <w:rPr>
        <w:rFonts w:ascii="Symbol" w:hAnsi="Symbol" w:cs="OpenSymbol"/>
      </w:rPr>
    </w:lvl>
    <w:lvl w:ilvl="1" w:tentative="0">
      <w:start w:val="1"/>
      <w:numFmt w:val="bullet"/>
      <w:lvlText w:val="◦"/>
      <w:lvlJc w:val="left"/>
      <w:pPr>
        <w:tabs>
          <w:tab w:val="left" w:pos="1080"/>
        </w:tabs>
        <w:ind w:left="1080" w:hanging="360"/>
      </w:pPr>
      <w:rPr>
        <w:rFonts w:ascii="OpenSymbol" w:hAnsi="OpenSymbol" w:cs="OpenSymbol"/>
      </w:rPr>
    </w:lvl>
    <w:lvl w:ilvl="2" w:tentative="0">
      <w:start w:val="1"/>
      <w:numFmt w:val="bullet"/>
      <w:lvlText w:val="▪"/>
      <w:lvlJc w:val="left"/>
      <w:pPr>
        <w:tabs>
          <w:tab w:val="left" w:pos="1440"/>
        </w:tabs>
        <w:ind w:left="1440" w:hanging="360"/>
      </w:pPr>
      <w:rPr>
        <w:rFonts w:ascii="OpenSymbol" w:hAnsi="OpenSymbol" w:cs="OpenSymbol"/>
      </w:rPr>
    </w:lvl>
    <w:lvl w:ilvl="3" w:tentative="0">
      <w:start w:val="1"/>
      <w:numFmt w:val="bullet"/>
      <w:lvlText w:val=""/>
      <w:lvlJc w:val="left"/>
      <w:pPr>
        <w:tabs>
          <w:tab w:val="left" w:pos="1800"/>
        </w:tabs>
        <w:ind w:left="1800" w:hanging="360"/>
      </w:pPr>
      <w:rPr>
        <w:rFonts w:ascii="Symbol" w:hAnsi="Symbol" w:cs="OpenSymbol"/>
      </w:rPr>
    </w:lvl>
    <w:lvl w:ilvl="4" w:tentative="0">
      <w:start w:val="1"/>
      <w:numFmt w:val="bullet"/>
      <w:lvlText w:val="◦"/>
      <w:lvlJc w:val="left"/>
      <w:pPr>
        <w:tabs>
          <w:tab w:val="left" w:pos="2160"/>
        </w:tabs>
        <w:ind w:left="2160" w:hanging="360"/>
      </w:pPr>
      <w:rPr>
        <w:rFonts w:ascii="OpenSymbol" w:hAnsi="OpenSymbol" w:cs="OpenSymbol"/>
      </w:rPr>
    </w:lvl>
    <w:lvl w:ilvl="5" w:tentative="0">
      <w:start w:val="1"/>
      <w:numFmt w:val="bullet"/>
      <w:lvlText w:val="▪"/>
      <w:lvlJc w:val="left"/>
      <w:pPr>
        <w:tabs>
          <w:tab w:val="left" w:pos="2520"/>
        </w:tabs>
        <w:ind w:left="2520" w:hanging="360"/>
      </w:pPr>
      <w:rPr>
        <w:rFonts w:ascii="OpenSymbol" w:hAnsi="OpenSymbol" w:cs="OpenSymbol"/>
      </w:rPr>
    </w:lvl>
    <w:lvl w:ilvl="6" w:tentative="0">
      <w:start w:val="1"/>
      <w:numFmt w:val="bullet"/>
      <w:lvlText w:val=""/>
      <w:lvlJc w:val="left"/>
      <w:pPr>
        <w:tabs>
          <w:tab w:val="left" w:pos="2880"/>
        </w:tabs>
        <w:ind w:left="2880" w:hanging="360"/>
      </w:pPr>
      <w:rPr>
        <w:rFonts w:ascii="Symbol" w:hAnsi="Symbol" w:cs="OpenSymbol"/>
      </w:rPr>
    </w:lvl>
    <w:lvl w:ilvl="7" w:tentative="0">
      <w:start w:val="1"/>
      <w:numFmt w:val="bullet"/>
      <w:lvlText w:val="◦"/>
      <w:lvlJc w:val="left"/>
      <w:pPr>
        <w:tabs>
          <w:tab w:val="left" w:pos="3240"/>
        </w:tabs>
        <w:ind w:left="3240" w:hanging="360"/>
      </w:pPr>
      <w:rPr>
        <w:rFonts w:ascii="OpenSymbol" w:hAnsi="OpenSymbol" w:cs="OpenSymbol"/>
      </w:rPr>
    </w:lvl>
    <w:lvl w:ilvl="8" w:tentative="0">
      <w:start w:val="1"/>
      <w:numFmt w:val="bullet"/>
      <w:lvlText w:val="▪"/>
      <w:lvlJc w:val="left"/>
      <w:pPr>
        <w:tabs>
          <w:tab w:val="left" w:pos="3600"/>
        </w:tabs>
        <w:ind w:left="3600" w:hanging="360"/>
      </w:pPr>
      <w:rPr>
        <w:rFonts w:ascii="OpenSymbol" w:hAnsi="OpenSymbol" w:cs="OpenSymbol"/>
      </w:rPr>
    </w:lvl>
  </w:abstractNum>
  <w:abstractNum w:abstractNumId="4">
    <w:nsid w:val="00000010"/>
    <w:multiLevelType w:val="multilevel"/>
    <w:tmpl w:val="00000010"/>
    <w:lvl w:ilvl="0" w:tentative="0">
      <w:start w:val="1"/>
      <w:numFmt w:val="bullet"/>
      <w:lvlText w:val=""/>
      <w:lvlJc w:val="left"/>
      <w:pPr>
        <w:tabs>
          <w:tab w:val="left" w:pos="720"/>
        </w:tabs>
      </w:pPr>
      <w:rPr>
        <w:rFonts w:ascii="Symbol" w:hAnsi="Symbol" w:cs="StarSymbol"/>
        <w:sz w:val="18"/>
        <w:szCs w:val="18"/>
      </w:rPr>
    </w:lvl>
    <w:lvl w:ilvl="1" w:tentative="0">
      <w:start w:val="1"/>
      <w:numFmt w:val="bullet"/>
      <w:lvlText w:val=""/>
      <w:lvlJc w:val="left"/>
      <w:pPr>
        <w:tabs>
          <w:tab w:val="left" w:pos="1080"/>
        </w:tabs>
      </w:pPr>
      <w:rPr>
        <w:rFonts w:ascii="Symbol" w:hAnsi="Symbol" w:cs="StarSymbol"/>
        <w:sz w:val="18"/>
        <w:szCs w:val="18"/>
      </w:rPr>
    </w:lvl>
    <w:lvl w:ilvl="2" w:tentative="0">
      <w:start w:val="1"/>
      <w:numFmt w:val="bullet"/>
      <w:lvlText w:val=""/>
      <w:lvlJc w:val="left"/>
      <w:pPr>
        <w:tabs>
          <w:tab w:val="left" w:pos="1440"/>
        </w:tabs>
      </w:pPr>
      <w:rPr>
        <w:rFonts w:ascii="Symbol" w:hAnsi="Symbol" w:cs="StarSymbol"/>
        <w:sz w:val="18"/>
        <w:szCs w:val="18"/>
      </w:rPr>
    </w:lvl>
    <w:lvl w:ilvl="3" w:tentative="0">
      <w:start w:val="1"/>
      <w:numFmt w:val="bullet"/>
      <w:lvlText w:val=""/>
      <w:lvlJc w:val="left"/>
      <w:pPr>
        <w:tabs>
          <w:tab w:val="left" w:pos="1800"/>
        </w:tabs>
      </w:pPr>
      <w:rPr>
        <w:rFonts w:ascii="Symbol" w:hAnsi="Symbol" w:cs="StarSymbol"/>
        <w:sz w:val="18"/>
        <w:szCs w:val="18"/>
      </w:rPr>
    </w:lvl>
    <w:lvl w:ilvl="4" w:tentative="0">
      <w:start w:val="1"/>
      <w:numFmt w:val="bullet"/>
      <w:lvlText w:val=""/>
      <w:lvlJc w:val="left"/>
      <w:pPr>
        <w:tabs>
          <w:tab w:val="left" w:pos="2160"/>
        </w:tabs>
      </w:pPr>
      <w:rPr>
        <w:rFonts w:ascii="Symbol" w:hAnsi="Symbol" w:cs="StarSymbol"/>
        <w:sz w:val="18"/>
        <w:szCs w:val="18"/>
      </w:rPr>
    </w:lvl>
    <w:lvl w:ilvl="5" w:tentative="0">
      <w:start w:val="1"/>
      <w:numFmt w:val="bullet"/>
      <w:lvlText w:val=""/>
      <w:lvlJc w:val="left"/>
      <w:pPr>
        <w:tabs>
          <w:tab w:val="left" w:pos="2520"/>
        </w:tabs>
      </w:pPr>
      <w:rPr>
        <w:rFonts w:ascii="Symbol" w:hAnsi="Symbol" w:cs="StarSymbol"/>
        <w:sz w:val="18"/>
        <w:szCs w:val="18"/>
      </w:rPr>
    </w:lvl>
    <w:lvl w:ilvl="6" w:tentative="0">
      <w:start w:val="1"/>
      <w:numFmt w:val="bullet"/>
      <w:lvlText w:val=""/>
      <w:lvlJc w:val="left"/>
      <w:pPr>
        <w:tabs>
          <w:tab w:val="left" w:pos="2880"/>
        </w:tabs>
      </w:pPr>
      <w:rPr>
        <w:rFonts w:ascii="Symbol" w:hAnsi="Symbol" w:cs="StarSymbol"/>
        <w:sz w:val="18"/>
        <w:szCs w:val="18"/>
      </w:rPr>
    </w:lvl>
    <w:lvl w:ilvl="7" w:tentative="0">
      <w:start w:val="1"/>
      <w:numFmt w:val="bullet"/>
      <w:lvlText w:val=""/>
      <w:lvlJc w:val="left"/>
      <w:pPr>
        <w:tabs>
          <w:tab w:val="left" w:pos="3240"/>
        </w:tabs>
      </w:pPr>
      <w:rPr>
        <w:rFonts w:ascii="Symbol" w:hAnsi="Symbol" w:cs="StarSymbol"/>
        <w:sz w:val="18"/>
        <w:szCs w:val="18"/>
      </w:rPr>
    </w:lvl>
    <w:lvl w:ilvl="8" w:tentative="0">
      <w:start w:val="1"/>
      <w:numFmt w:val="bullet"/>
      <w:lvlText w:val=""/>
      <w:lvlJc w:val="left"/>
      <w:pPr>
        <w:tabs>
          <w:tab w:val="left" w:pos="3600"/>
        </w:tabs>
      </w:pPr>
      <w:rPr>
        <w:rFonts w:ascii="Symbol" w:hAnsi="Symbol" w:cs="StarSymbol"/>
        <w:sz w:val="18"/>
        <w:szCs w:val="18"/>
      </w:rPr>
    </w:lvl>
  </w:abstractNum>
  <w:abstractNum w:abstractNumId="5">
    <w:nsid w:val="06C73EEF"/>
    <w:multiLevelType w:val="multilevel"/>
    <w:tmpl w:val="06C73EEF"/>
    <w:lvl w:ilvl="0" w:tentative="0">
      <w:start w:val="1"/>
      <w:numFmt w:val="decimal"/>
      <w:lvlText w:val="%1)"/>
      <w:lvlJc w:val="left"/>
      <w:pPr>
        <w:ind w:left="2498"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7114DD5"/>
    <w:multiLevelType w:val="multilevel"/>
    <w:tmpl w:val="07114DD5"/>
    <w:lvl w:ilvl="0" w:tentative="0">
      <w:start w:val="1"/>
      <w:numFmt w:val="decimal"/>
      <w:lvlText w:val="%1)"/>
      <w:lvlJc w:val="left"/>
      <w:pPr>
        <w:ind w:left="2061" w:hanging="360"/>
      </w:pPr>
      <w:rPr>
        <w:rFonts w:hint="default" w:ascii="Times New Roman" w:hAnsi="Times New Roman" w:cs="Times New Roman"/>
        <w:sz w:val="24"/>
        <w:szCs w:val="24"/>
      </w:rPr>
    </w:lvl>
    <w:lvl w:ilvl="1" w:tentative="0">
      <w:start w:val="1"/>
      <w:numFmt w:val="lowerLetter"/>
      <w:lvlText w:val="%2."/>
      <w:lvlJc w:val="left"/>
      <w:pPr>
        <w:ind w:left="2781" w:hanging="360"/>
      </w:pPr>
    </w:lvl>
    <w:lvl w:ilvl="2" w:tentative="0">
      <w:start w:val="1"/>
      <w:numFmt w:val="lowerRoman"/>
      <w:lvlText w:val="%3."/>
      <w:lvlJc w:val="right"/>
      <w:pPr>
        <w:ind w:left="3501" w:hanging="180"/>
      </w:pPr>
    </w:lvl>
    <w:lvl w:ilvl="3" w:tentative="0">
      <w:start w:val="1"/>
      <w:numFmt w:val="decimal"/>
      <w:lvlText w:val="%4."/>
      <w:lvlJc w:val="left"/>
      <w:pPr>
        <w:ind w:left="4221" w:hanging="360"/>
      </w:pPr>
    </w:lvl>
    <w:lvl w:ilvl="4" w:tentative="0">
      <w:start w:val="1"/>
      <w:numFmt w:val="lowerLetter"/>
      <w:lvlText w:val="%5."/>
      <w:lvlJc w:val="left"/>
      <w:pPr>
        <w:ind w:left="4941" w:hanging="360"/>
      </w:pPr>
    </w:lvl>
    <w:lvl w:ilvl="5" w:tentative="0">
      <w:start w:val="1"/>
      <w:numFmt w:val="lowerRoman"/>
      <w:lvlText w:val="%6."/>
      <w:lvlJc w:val="right"/>
      <w:pPr>
        <w:ind w:left="5661" w:hanging="180"/>
      </w:pPr>
    </w:lvl>
    <w:lvl w:ilvl="6" w:tentative="0">
      <w:start w:val="1"/>
      <w:numFmt w:val="decimal"/>
      <w:lvlText w:val="%7."/>
      <w:lvlJc w:val="left"/>
      <w:pPr>
        <w:ind w:left="6381" w:hanging="360"/>
      </w:pPr>
    </w:lvl>
    <w:lvl w:ilvl="7" w:tentative="0">
      <w:start w:val="1"/>
      <w:numFmt w:val="lowerLetter"/>
      <w:lvlText w:val="%8."/>
      <w:lvlJc w:val="left"/>
      <w:pPr>
        <w:ind w:left="7101" w:hanging="360"/>
      </w:pPr>
    </w:lvl>
    <w:lvl w:ilvl="8" w:tentative="0">
      <w:start w:val="1"/>
      <w:numFmt w:val="lowerRoman"/>
      <w:lvlText w:val="%9."/>
      <w:lvlJc w:val="right"/>
      <w:pPr>
        <w:ind w:left="7821" w:hanging="180"/>
      </w:pPr>
    </w:lvl>
  </w:abstractNum>
  <w:abstractNum w:abstractNumId="7">
    <w:nsid w:val="14640716"/>
    <w:multiLevelType w:val="multilevel"/>
    <w:tmpl w:val="146407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15367133"/>
    <w:multiLevelType w:val="multilevel"/>
    <w:tmpl w:val="153671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5993A8C"/>
    <w:multiLevelType w:val="multilevel"/>
    <w:tmpl w:val="15993A8C"/>
    <w:lvl w:ilvl="0" w:tentative="0">
      <w:start w:val="1"/>
      <w:numFmt w:val="decimal"/>
      <w:lvlText w:val="%1)"/>
      <w:lvlJc w:val="left"/>
      <w:pPr>
        <w:ind w:left="2498" w:hanging="360"/>
      </w:pPr>
      <w:rPr>
        <w:rFonts w:hint="default"/>
      </w:rPr>
    </w:lvl>
    <w:lvl w:ilvl="1" w:tentative="0">
      <w:start w:val="1"/>
      <w:numFmt w:val="lowerLetter"/>
      <w:lvlText w:val="%2."/>
      <w:lvlJc w:val="left"/>
      <w:pPr>
        <w:ind w:left="3218" w:hanging="360"/>
      </w:pPr>
    </w:lvl>
    <w:lvl w:ilvl="2" w:tentative="0">
      <w:start w:val="1"/>
      <w:numFmt w:val="lowerRoman"/>
      <w:lvlText w:val="%3."/>
      <w:lvlJc w:val="right"/>
      <w:pPr>
        <w:ind w:left="3938" w:hanging="180"/>
      </w:pPr>
    </w:lvl>
    <w:lvl w:ilvl="3" w:tentative="0">
      <w:start w:val="1"/>
      <w:numFmt w:val="decimal"/>
      <w:lvlText w:val="%4."/>
      <w:lvlJc w:val="left"/>
      <w:pPr>
        <w:ind w:left="4658" w:hanging="360"/>
      </w:pPr>
    </w:lvl>
    <w:lvl w:ilvl="4" w:tentative="0">
      <w:start w:val="1"/>
      <w:numFmt w:val="lowerLetter"/>
      <w:lvlText w:val="%5."/>
      <w:lvlJc w:val="left"/>
      <w:pPr>
        <w:ind w:left="5378" w:hanging="360"/>
      </w:pPr>
    </w:lvl>
    <w:lvl w:ilvl="5" w:tentative="0">
      <w:start w:val="1"/>
      <w:numFmt w:val="lowerRoman"/>
      <w:lvlText w:val="%6."/>
      <w:lvlJc w:val="right"/>
      <w:pPr>
        <w:ind w:left="6098" w:hanging="180"/>
      </w:pPr>
    </w:lvl>
    <w:lvl w:ilvl="6" w:tentative="0">
      <w:start w:val="1"/>
      <w:numFmt w:val="decimal"/>
      <w:lvlText w:val="%7."/>
      <w:lvlJc w:val="left"/>
      <w:pPr>
        <w:ind w:left="6818" w:hanging="360"/>
      </w:pPr>
    </w:lvl>
    <w:lvl w:ilvl="7" w:tentative="0">
      <w:start w:val="1"/>
      <w:numFmt w:val="lowerLetter"/>
      <w:lvlText w:val="%8."/>
      <w:lvlJc w:val="left"/>
      <w:pPr>
        <w:ind w:left="7538" w:hanging="360"/>
      </w:pPr>
    </w:lvl>
    <w:lvl w:ilvl="8" w:tentative="0">
      <w:start w:val="1"/>
      <w:numFmt w:val="lowerRoman"/>
      <w:lvlText w:val="%9."/>
      <w:lvlJc w:val="right"/>
      <w:pPr>
        <w:ind w:left="8258" w:hanging="180"/>
      </w:pPr>
    </w:lvl>
  </w:abstractNum>
  <w:abstractNum w:abstractNumId="10">
    <w:nsid w:val="16223F78"/>
    <w:multiLevelType w:val="multilevel"/>
    <w:tmpl w:val="16223F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17566060"/>
    <w:multiLevelType w:val="multilevel"/>
    <w:tmpl w:val="175660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0E5200E"/>
    <w:multiLevelType w:val="multilevel"/>
    <w:tmpl w:val="20E5200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3">
    <w:nsid w:val="2DAF4D00"/>
    <w:multiLevelType w:val="multilevel"/>
    <w:tmpl w:val="2DAF4D00"/>
    <w:lvl w:ilvl="0" w:tentative="0">
      <w:start w:val="1"/>
      <w:numFmt w:val="decimal"/>
      <w:lvlText w:val="%1)"/>
      <w:lvlJc w:val="left"/>
      <w:pPr>
        <w:ind w:left="2498" w:hanging="360"/>
      </w:pPr>
      <w:rPr>
        <w:rFonts w:hint="default"/>
      </w:rPr>
    </w:lvl>
    <w:lvl w:ilvl="1" w:tentative="0">
      <w:start w:val="1"/>
      <w:numFmt w:val="lowerLetter"/>
      <w:lvlText w:val="%2."/>
      <w:lvlJc w:val="left"/>
      <w:pPr>
        <w:ind w:left="3218" w:hanging="360"/>
      </w:pPr>
    </w:lvl>
    <w:lvl w:ilvl="2" w:tentative="0">
      <w:start w:val="1"/>
      <w:numFmt w:val="lowerRoman"/>
      <w:lvlText w:val="%3."/>
      <w:lvlJc w:val="right"/>
      <w:pPr>
        <w:ind w:left="3938" w:hanging="180"/>
      </w:pPr>
    </w:lvl>
    <w:lvl w:ilvl="3" w:tentative="0">
      <w:start w:val="1"/>
      <w:numFmt w:val="decimal"/>
      <w:lvlText w:val="%4."/>
      <w:lvlJc w:val="left"/>
      <w:pPr>
        <w:ind w:left="4658" w:hanging="360"/>
      </w:pPr>
    </w:lvl>
    <w:lvl w:ilvl="4" w:tentative="0">
      <w:start w:val="1"/>
      <w:numFmt w:val="lowerLetter"/>
      <w:lvlText w:val="%5."/>
      <w:lvlJc w:val="left"/>
      <w:pPr>
        <w:ind w:left="5378" w:hanging="360"/>
      </w:pPr>
    </w:lvl>
    <w:lvl w:ilvl="5" w:tentative="0">
      <w:start w:val="1"/>
      <w:numFmt w:val="lowerRoman"/>
      <w:lvlText w:val="%6."/>
      <w:lvlJc w:val="right"/>
      <w:pPr>
        <w:ind w:left="6098" w:hanging="180"/>
      </w:pPr>
    </w:lvl>
    <w:lvl w:ilvl="6" w:tentative="0">
      <w:start w:val="1"/>
      <w:numFmt w:val="decimal"/>
      <w:lvlText w:val="%7."/>
      <w:lvlJc w:val="left"/>
      <w:pPr>
        <w:ind w:left="6818" w:hanging="360"/>
      </w:pPr>
    </w:lvl>
    <w:lvl w:ilvl="7" w:tentative="0">
      <w:start w:val="1"/>
      <w:numFmt w:val="lowerLetter"/>
      <w:lvlText w:val="%8."/>
      <w:lvlJc w:val="left"/>
      <w:pPr>
        <w:ind w:left="7538" w:hanging="360"/>
      </w:pPr>
    </w:lvl>
    <w:lvl w:ilvl="8" w:tentative="0">
      <w:start w:val="1"/>
      <w:numFmt w:val="lowerRoman"/>
      <w:lvlText w:val="%9."/>
      <w:lvlJc w:val="right"/>
      <w:pPr>
        <w:ind w:left="8258" w:hanging="180"/>
      </w:pPr>
    </w:lvl>
  </w:abstractNum>
  <w:abstractNum w:abstractNumId="14">
    <w:nsid w:val="37AA3D1D"/>
    <w:multiLevelType w:val="multilevel"/>
    <w:tmpl w:val="37AA3D1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080"/>
        </w:tabs>
        <w:ind w:left="1080" w:hanging="360"/>
      </w:pPr>
      <w:rPr>
        <w:rFonts w:hint="default" w:ascii="Courier New" w:hAnsi="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5">
    <w:nsid w:val="5EF65214"/>
    <w:multiLevelType w:val="multilevel"/>
    <w:tmpl w:val="5EF65214"/>
    <w:lvl w:ilvl="0" w:tentative="0">
      <w:start w:val="1"/>
      <w:numFmt w:val="decimal"/>
      <w:lvlText w:val="%1)"/>
      <w:lvlJc w:val="left"/>
      <w:pPr>
        <w:ind w:left="2498" w:hanging="360"/>
      </w:pPr>
      <w:rPr>
        <w:rFonts w:hint="default"/>
        <w:b w:val="0"/>
      </w:rPr>
    </w:lvl>
    <w:lvl w:ilvl="1" w:tentative="0">
      <w:start w:val="1"/>
      <w:numFmt w:val="lowerLetter"/>
      <w:lvlText w:val="%2."/>
      <w:lvlJc w:val="left"/>
      <w:pPr>
        <w:ind w:left="3218" w:hanging="360"/>
      </w:pPr>
    </w:lvl>
    <w:lvl w:ilvl="2" w:tentative="0">
      <w:start w:val="1"/>
      <w:numFmt w:val="lowerRoman"/>
      <w:lvlText w:val="%3."/>
      <w:lvlJc w:val="right"/>
      <w:pPr>
        <w:ind w:left="3938" w:hanging="180"/>
      </w:pPr>
    </w:lvl>
    <w:lvl w:ilvl="3" w:tentative="0">
      <w:start w:val="1"/>
      <w:numFmt w:val="decimal"/>
      <w:lvlText w:val="%4."/>
      <w:lvlJc w:val="left"/>
      <w:pPr>
        <w:ind w:left="4658" w:hanging="360"/>
      </w:pPr>
    </w:lvl>
    <w:lvl w:ilvl="4" w:tentative="0">
      <w:start w:val="1"/>
      <w:numFmt w:val="lowerLetter"/>
      <w:lvlText w:val="%5."/>
      <w:lvlJc w:val="left"/>
      <w:pPr>
        <w:ind w:left="5378" w:hanging="360"/>
      </w:pPr>
    </w:lvl>
    <w:lvl w:ilvl="5" w:tentative="0">
      <w:start w:val="1"/>
      <w:numFmt w:val="lowerRoman"/>
      <w:lvlText w:val="%6."/>
      <w:lvlJc w:val="right"/>
      <w:pPr>
        <w:ind w:left="6098" w:hanging="180"/>
      </w:pPr>
    </w:lvl>
    <w:lvl w:ilvl="6" w:tentative="0">
      <w:start w:val="1"/>
      <w:numFmt w:val="decimal"/>
      <w:lvlText w:val="%7."/>
      <w:lvlJc w:val="left"/>
      <w:pPr>
        <w:ind w:left="6818" w:hanging="360"/>
      </w:pPr>
    </w:lvl>
    <w:lvl w:ilvl="7" w:tentative="0">
      <w:start w:val="1"/>
      <w:numFmt w:val="lowerLetter"/>
      <w:lvlText w:val="%8."/>
      <w:lvlJc w:val="left"/>
      <w:pPr>
        <w:ind w:left="7538" w:hanging="360"/>
      </w:pPr>
    </w:lvl>
    <w:lvl w:ilvl="8" w:tentative="0">
      <w:start w:val="1"/>
      <w:numFmt w:val="lowerRoman"/>
      <w:lvlText w:val="%9."/>
      <w:lvlJc w:val="right"/>
      <w:pPr>
        <w:ind w:left="8258" w:hanging="180"/>
      </w:pPr>
    </w:lvl>
  </w:abstractNum>
  <w:abstractNum w:abstractNumId="16">
    <w:nsid w:val="5F75552C"/>
    <w:multiLevelType w:val="multilevel"/>
    <w:tmpl w:val="5F75552C"/>
    <w:lvl w:ilvl="0" w:tentative="0">
      <w:start w:val="1"/>
      <w:numFmt w:val="decimal"/>
      <w:lvlText w:val="%1)"/>
      <w:lvlJc w:val="left"/>
      <w:pPr>
        <w:ind w:left="2498" w:hanging="360"/>
      </w:pPr>
      <w:rPr>
        <w:rFonts w:hint="default"/>
      </w:rPr>
    </w:lvl>
    <w:lvl w:ilvl="1" w:tentative="0">
      <w:start w:val="1"/>
      <w:numFmt w:val="lowerLetter"/>
      <w:lvlText w:val="%2."/>
      <w:lvlJc w:val="left"/>
      <w:pPr>
        <w:ind w:left="3218" w:hanging="360"/>
      </w:pPr>
    </w:lvl>
    <w:lvl w:ilvl="2" w:tentative="0">
      <w:start w:val="1"/>
      <w:numFmt w:val="lowerRoman"/>
      <w:lvlText w:val="%3."/>
      <w:lvlJc w:val="right"/>
      <w:pPr>
        <w:ind w:left="3938" w:hanging="180"/>
      </w:pPr>
    </w:lvl>
    <w:lvl w:ilvl="3" w:tentative="0">
      <w:start w:val="1"/>
      <w:numFmt w:val="decimal"/>
      <w:lvlText w:val="%4."/>
      <w:lvlJc w:val="left"/>
      <w:pPr>
        <w:ind w:left="4658" w:hanging="360"/>
      </w:pPr>
    </w:lvl>
    <w:lvl w:ilvl="4" w:tentative="0">
      <w:start w:val="1"/>
      <w:numFmt w:val="lowerLetter"/>
      <w:lvlText w:val="%5."/>
      <w:lvlJc w:val="left"/>
      <w:pPr>
        <w:ind w:left="5378" w:hanging="360"/>
      </w:pPr>
    </w:lvl>
    <w:lvl w:ilvl="5" w:tentative="0">
      <w:start w:val="1"/>
      <w:numFmt w:val="lowerRoman"/>
      <w:lvlText w:val="%6."/>
      <w:lvlJc w:val="right"/>
      <w:pPr>
        <w:ind w:left="6098" w:hanging="180"/>
      </w:pPr>
    </w:lvl>
    <w:lvl w:ilvl="6" w:tentative="0">
      <w:start w:val="1"/>
      <w:numFmt w:val="decimal"/>
      <w:lvlText w:val="%7."/>
      <w:lvlJc w:val="left"/>
      <w:pPr>
        <w:ind w:left="6818" w:hanging="360"/>
      </w:pPr>
    </w:lvl>
    <w:lvl w:ilvl="7" w:tentative="0">
      <w:start w:val="1"/>
      <w:numFmt w:val="lowerLetter"/>
      <w:lvlText w:val="%8."/>
      <w:lvlJc w:val="left"/>
      <w:pPr>
        <w:ind w:left="7538" w:hanging="360"/>
      </w:pPr>
    </w:lvl>
    <w:lvl w:ilvl="8" w:tentative="0">
      <w:start w:val="1"/>
      <w:numFmt w:val="lowerRoman"/>
      <w:lvlText w:val="%9."/>
      <w:lvlJc w:val="right"/>
      <w:pPr>
        <w:ind w:left="8258" w:hanging="180"/>
      </w:pPr>
    </w:lvl>
  </w:abstractNum>
  <w:abstractNum w:abstractNumId="17">
    <w:nsid w:val="610F4937"/>
    <w:multiLevelType w:val="multilevel"/>
    <w:tmpl w:val="610F4937"/>
    <w:lvl w:ilvl="0" w:tentative="0">
      <w:start w:val="1"/>
      <w:numFmt w:val="decimal"/>
      <w:lvlText w:val="%1)"/>
      <w:lvlJc w:val="left"/>
      <w:pPr>
        <w:ind w:left="2498" w:hanging="360"/>
      </w:pPr>
      <w:rPr>
        <w:rFonts w:hint="default"/>
      </w:rPr>
    </w:lvl>
    <w:lvl w:ilvl="1" w:tentative="0">
      <w:start w:val="1"/>
      <w:numFmt w:val="lowerLetter"/>
      <w:lvlText w:val="%2."/>
      <w:lvlJc w:val="left"/>
      <w:pPr>
        <w:ind w:left="3218" w:hanging="360"/>
      </w:pPr>
    </w:lvl>
    <w:lvl w:ilvl="2" w:tentative="0">
      <w:start w:val="1"/>
      <w:numFmt w:val="lowerRoman"/>
      <w:lvlText w:val="%3."/>
      <w:lvlJc w:val="right"/>
      <w:pPr>
        <w:ind w:left="3938" w:hanging="180"/>
      </w:pPr>
    </w:lvl>
    <w:lvl w:ilvl="3" w:tentative="0">
      <w:start w:val="1"/>
      <w:numFmt w:val="decimal"/>
      <w:lvlText w:val="%4."/>
      <w:lvlJc w:val="left"/>
      <w:pPr>
        <w:ind w:left="4658" w:hanging="360"/>
      </w:pPr>
    </w:lvl>
    <w:lvl w:ilvl="4" w:tentative="0">
      <w:start w:val="1"/>
      <w:numFmt w:val="lowerLetter"/>
      <w:lvlText w:val="%5."/>
      <w:lvlJc w:val="left"/>
      <w:pPr>
        <w:ind w:left="5378" w:hanging="360"/>
      </w:pPr>
    </w:lvl>
    <w:lvl w:ilvl="5" w:tentative="0">
      <w:start w:val="1"/>
      <w:numFmt w:val="lowerRoman"/>
      <w:lvlText w:val="%6."/>
      <w:lvlJc w:val="right"/>
      <w:pPr>
        <w:ind w:left="6098" w:hanging="180"/>
      </w:pPr>
    </w:lvl>
    <w:lvl w:ilvl="6" w:tentative="0">
      <w:start w:val="1"/>
      <w:numFmt w:val="decimal"/>
      <w:lvlText w:val="%7."/>
      <w:lvlJc w:val="left"/>
      <w:pPr>
        <w:ind w:left="6818" w:hanging="360"/>
      </w:pPr>
    </w:lvl>
    <w:lvl w:ilvl="7" w:tentative="0">
      <w:start w:val="1"/>
      <w:numFmt w:val="lowerLetter"/>
      <w:lvlText w:val="%8."/>
      <w:lvlJc w:val="left"/>
      <w:pPr>
        <w:ind w:left="7538" w:hanging="360"/>
      </w:pPr>
    </w:lvl>
    <w:lvl w:ilvl="8" w:tentative="0">
      <w:start w:val="1"/>
      <w:numFmt w:val="lowerRoman"/>
      <w:lvlText w:val="%9."/>
      <w:lvlJc w:val="right"/>
      <w:pPr>
        <w:ind w:left="8258" w:hanging="180"/>
      </w:pPr>
    </w:lvl>
  </w:abstractNum>
  <w:num w:numId="1">
    <w:abstractNumId w:val="0"/>
  </w:num>
  <w:num w:numId="2">
    <w:abstractNumId w:val="16"/>
  </w:num>
  <w:num w:numId="3">
    <w:abstractNumId w:val="17"/>
  </w:num>
  <w:num w:numId="4">
    <w:abstractNumId w:val="9"/>
  </w:num>
  <w:num w:numId="5">
    <w:abstractNumId w:val="13"/>
  </w:num>
  <w:num w:numId="6">
    <w:abstractNumId w:val="15"/>
  </w:num>
  <w:num w:numId="7">
    <w:abstractNumId w:val="3"/>
  </w:num>
  <w:num w:numId="8">
    <w:abstractNumId w:val="2"/>
  </w:num>
  <w:num w:numId="9">
    <w:abstractNumId w:val="1"/>
  </w:num>
  <w:num w:numId="10">
    <w:abstractNumId w:val="7"/>
  </w:num>
  <w:num w:numId="11">
    <w:abstractNumId w:val="10"/>
  </w:num>
  <w:num w:numId="12">
    <w:abstractNumId w:val="5"/>
  </w:num>
  <w:num w:numId="13">
    <w:abstractNumId w:val="6"/>
  </w:num>
  <w:num w:numId="14">
    <w:abstractNumId w:val="12"/>
  </w:num>
  <w:num w:numId="15">
    <w:abstractNumId w:val="4"/>
  </w:num>
  <w:num w:numId="16">
    <w:abstractNumId w:val="8"/>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hideSpellingErrors/>
  <w:documentProtection w:enforcement="0"/>
  <w:defaultTabStop w:val="720"/>
  <w:drawingGridHorizontalSpacing w:val="120"/>
  <w:displayHorizontalDrawingGridEvery w:val="2"/>
  <w:characterSpacingControl w:val="doNotCompress"/>
  <w:hdrShapeDefaults>
    <o:shapelayout v:ext="edit">
      <o:idmap v:ext="edit" data="2"/>
    </o:shapelayout>
  </w:hdrShapeDefaults>
  <w:compat>
    <w:compatSetting w:name="compatibilityMode" w:uri="http://schemas.microsoft.com/office/word" w:val="12"/>
  </w:compat>
  <w:rsids>
    <w:rsidRoot w:val="00291428"/>
    <w:rsid w:val="00014A61"/>
    <w:rsid w:val="0002289C"/>
    <w:rsid w:val="00032400"/>
    <w:rsid w:val="0003261C"/>
    <w:rsid w:val="00034666"/>
    <w:rsid w:val="00040138"/>
    <w:rsid w:val="000432DD"/>
    <w:rsid w:val="00044D9B"/>
    <w:rsid w:val="00047C2C"/>
    <w:rsid w:val="00077BAB"/>
    <w:rsid w:val="00085322"/>
    <w:rsid w:val="00093919"/>
    <w:rsid w:val="000D3C2A"/>
    <w:rsid w:val="000D60B6"/>
    <w:rsid w:val="000E487D"/>
    <w:rsid w:val="000F4E5B"/>
    <w:rsid w:val="000F765D"/>
    <w:rsid w:val="001125F8"/>
    <w:rsid w:val="001155F4"/>
    <w:rsid w:val="00132F38"/>
    <w:rsid w:val="001445E8"/>
    <w:rsid w:val="00146BF8"/>
    <w:rsid w:val="00147520"/>
    <w:rsid w:val="00161CC4"/>
    <w:rsid w:val="00170040"/>
    <w:rsid w:val="00170E7B"/>
    <w:rsid w:val="00183AAE"/>
    <w:rsid w:val="00184327"/>
    <w:rsid w:val="001C4082"/>
    <w:rsid w:val="001C50D1"/>
    <w:rsid w:val="001D3928"/>
    <w:rsid w:val="001D7AD9"/>
    <w:rsid w:val="001E432E"/>
    <w:rsid w:val="001F5A55"/>
    <w:rsid w:val="00210635"/>
    <w:rsid w:val="0021413E"/>
    <w:rsid w:val="002252AF"/>
    <w:rsid w:val="002462EC"/>
    <w:rsid w:val="00253A2C"/>
    <w:rsid w:val="00272C14"/>
    <w:rsid w:val="00275289"/>
    <w:rsid w:val="00291428"/>
    <w:rsid w:val="002D0580"/>
    <w:rsid w:val="002E32A0"/>
    <w:rsid w:val="002F0459"/>
    <w:rsid w:val="002F795D"/>
    <w:rsid w:val="00312C1D"/>
    <w:rsid w:val="00324AF1"/>
    <w:rsid w:val="003356DD"/>
    <w:rsid w:val="003448CE"/>
    <w:rsid w:val="00356E72"/>
    <w:rsid w:val="003613AF"/>
    <w:rsid w:val="003745A7"/>
    <w:rsid w:val="00382DF1"/>
    <w:rsid w:val="00392276"/>
    <w:rsid w:val="00392BE8"/>
    <w:rsid w:val="003A2AFB"/>
    <w:rsid w:val="003B19C2"/>
    <w:rsid w:val="003B1A2E"/>
    <w:rsid w:val="003D17BA"/>
    <w:rsid w:val="003D5A1B"/>
    <w:rsid w:val="00405F21"/>
    <w:rsid w:val="0041678F"/>
    <w:rsid w:val="004214C9"/>
    <w:rsid w:val="004322E9"/>
    <w:rsid w:val="00441C11"/>
    <w:rsid w:val="00457C1F"/>
    <w:rsid w:val="00462298"/>
    <w:rsid w:val="004749A3"/>
    <w:rsid w:val="00482B3C"/>
    <w:rsid w:val="00483B3A"/>
    <w:rsid w:val="004844C3"/>
    <w:rsid w:val="004862DC"/>
    <w:rsid w:val="004A56D6"/>
    <w:rsid w:val="004C7E58"/>
    <w:rsid w:val="004D3918"/>
    <w:rsid w:val="004D54BE"/>
    <w:rsid w:val="004D71E1"/>
    <w:rsid w:val="004D7B30"/>
    <w:rsid w:val="004E316E"/>
    <w:rsid w:val="004E62A4"/>
    <w:rsid w:val="004E69DD"/>
    <w:rsid w:val="004F3DBF"/>
    <w:rsid w:val="00544B5E"/>
    <w:rsid w:val="005512F2"/>
    <w:rsid w:val="005550E9"/>
    <w:rsid w:val="00575ACA"/>
    <w:rsid w:val="005A3313"/>
    <w:rsid w:val="005A4B0F"/>
    <w:rsid w:val="005C2D77"/>
    <w:rsid w:val="005D75F7"/>
    <w:rsid w:val="005E11A2"/>
    <w:rsid w:val="005F40C1"/>
    <w:rsid w:val="00607422"/>
    <w:rsid w:val="00620770"/>
    <w:rsid w:val="00621008"/>
    <w:rsid w:val="00626AFE"/>
    <w:rsid w:val="00631983"/>
    <w:rsid w:val="0065231D"/>
    <w:rsid w:val="0065284A"/>
    <w:rsid w:val="00681E09"/>
    <w:rsid w:val="00687B2B"/>
    <w:rsid w:val="006A07CA"/>
    <w:rsid w:val="006C59CB"/>
    <w:rsid w:val="006C62DA"/>
    <w:rsid w:val="006D157F"/>
    <w:rsid w:val="006E2298"/>
    <w:rsid w:val="006F098B"/>
    <w:rsid w:val="006F3A1A"/>
    <w:rsid w:val="007000CE"/>
    <w:rsid w:val="00735146"/>
    <w:rsid w:val="00756D01"/>
    <w:rsid w:val="00760C60"/>
    <w:rsid w:val="00762DB8"/>
    <w:rsid w:val="00777B1C"/>
    <w:rsid w:val="00797259"/>
    <w:rsid w:val="007A7D38"/>
    <w:rsid w:val="007E19C6"/>
    <w:rsid w:val="007E77AD"/>
    <w:rsid w:val="007F2444"/>
    <w:rsid w:val="00803CD7"/>
    <w:rsid w:val="0080721D"/>
    <w:rsid w:val="00812535"/>
    <w:rsid w:val="00824DB6"/>
    <w:rsid w:val="008260EB"/>
    <w:rsid w:val="00843331"/>
    <w:rsid w:val="0085056B"/>
    <w:rsid w:val="00853A52"/>
    <w:rsid w:val="00862F0B"/>
    <w:rsid w:val="008637CC"/>
    <w:rsid w:val="0087627B"/>
    <w:rsid w:val="008803D7"/>
    <w:rsid w:val="008A77E4"/>
    <w:rsid w:val="008B5F31"/>
    <w:rsid w:val="008D73EC"/>
    <w:rsid w:val="008E14C9"/>
    <w:rsid w:val="008E4937"/>
    <w:rsid w:val="008E4E09"/>
    <w:rsid w:val="00902D5C"/>
    <w:rsid w:val="00907233"/>
    <w:rsid w:val="00911108"/>
    <w:rsid w:val="009311C4"/>
    <w:rsid w:val="0093524E"/>
    <w:rsid w:val="00941030"/>
    <w:rsid w:val="009421C9"/>
    <w:rsid w:val="00943FA1"/>
    <w:rsid w:val="00947448"/>
    <w:rsid w:val="009518DF"/>
    <w:rsid w:val="0097682B"/>
    <w:rsid w:val="0098121D"/>
    <w:rsid w:val="0099421F"/>
    <w:rsid w:val="009A494D"/>
    <w:rsid w:val="009C3588"/>
    <w:rsid w:val="009D32C4"/>
    <w:rsid w:val="009E1F76"/>
    <w:rsid w:val="009E2822"/>
    <w:rsid w:val="009F12AE"/>
    <w:rsid w:val="009F46C0"/>
    <w:rsid w:val="00A0255D"/>
    <w:rsid w:val="00A35171"/>
    <w:rsid w:val="00A37D88"/>
    <w:rsid w:val="00A46198"/>
    <w:rsid w:val="00A6242D"/>
    <w:rsid w:val="00A6435C"/>
    <w:rsid w:val="00A66005"/>
    <w:rsid w:val="00A76D52"/>
    <w:rsid w:val="00A770CB"/>
    <w:rsid w:val="00A87093"/>
    <w:rsid w:val="00AA4FC0"/>
    <w:rsid w:val="00AB145D"/>
    <w:rsid w:val="00AB1E40"/>
    <w:rsid w:val="00AB261B"/>
    <w:rsid w:val="00AE1CF2"/>
    <w:rsid w:val="00AE6AFF"/>
    <w:rsid w:val="00AF7243"/>
    <w:rsid w:val="00B20CAC"/>
    <w:rsid w:val="00B21294"/>
    <w:rsid w:val="00B320C4"/>
    <w:rsid w:val="00B40BFB"/>
    <w:rsid w:val="00B44E10"/>
    <w:rsid w:val="00B44F0D"/>
    <w:rsid w:val="00B457D8"/>
    <w:rsid w:val="00B5135E"/>
    <w:rsid w:val="00B55BEF"/>
    <w:rsid w:val="00B64F91"/>
    <w:rsid w:val="00B73F31"/>
    <w:rsid w:val="00B81A6F"/>
    <w:rsid w:val="00B87B03"/>
    <w:rsid w:val="00B908D7"/>
    <w:rsid w:val="00BA0C51"/>
    <w:rsid w:val="00BB2D59"/>
    <w:rsid w:val="00BB7337"/>
    <w:rsid w:val="00BC401C"/>
    <w:rsid w:val="00BD58B6"/>
    <w:rsid w:val="00BE1AA8"/>
    <w:rsid w:val="00C05E70"/>
    <w:rsid w:val="00C13438"/>
    <w:rsid w:val="00C35C16"/>
    <w:rsid w:val="00C50D09"/>
    <w:rsid w:val="00C533E7"/>
    <w:rsid w:val="00C53531"/>
    <w:rsid w:val="00C6288F"/>
    <w:rsid w:val="00C703B0"/>
    <w:rsid w:val="00C72218"/>
    <w:rsid w:val="00C729B1"/>
    <w:rsid w:val="00C72B1F"/>
    <w:rsid w:val="00C93655"/>
    <w:rsid w:val="00CC0D1D"/>
    <w:rsid w:val="00CC4676"/>
    <w:rsid w:val="00CD606F"/>
    <w:rsid w:val="00CE3306"/>
    <w:rsid w:val="00CF3951"/>
    <w:rsid w:val="00CF4174"/>
    <w:rsid w:val="00CF74E5"/>
    <w:rsid w:val="00D23AF4"/>
    <w:rsid w:val="00D2552A"/>
    <w:rsid w:val="00D25DDE"/>
    <w:rsid w:val="00D309DC"/>
    <w:rsid w:val="00D5019A"/>
    <w:rsid w:val="00D56152"/>
    <w:rsid w:val="00D5639F"/>
    <w:rsid w:val="00D64764"/>
    <w:rsid w:val="00D67237"/>
    <w:rsid w:val="00D73578"/>
    <w:rsid w:val="00D9683C"/>
    <w:rsid w:val="00DE1D54"/>
    <w:rsid w:val="00E177C2"/>
    <w:rsid w:val="00E638E1"/>
    <w:rsid w:val="00E656C5"/>
    <w:rsid w:val="00E909E4"/>
    <w:rsid w:val="00E96616"/>
    <w:rsid w:val="00EA62D1"/>
    <w:rsid w:val="00EB1DB4"/>
    <w:rsid w:val="00EB3E07"/>
    <w:rsid w:val="00EB65B6"/>
    <w:rsid w:val="00EC3936"/>
    <w:rsid w:val="00EC3B64"/>
    <w:rsid w:val="00F273A9"/>
    <w:rsid w:val="00F35353"/>
    <w:rsid w:val="00F55C6C"/>
    <w:rsid w:val="00F60311"/>
    <w:rsid w:val="00F759F5"/>
    <w:rsid w:val="00F7685E"/>
    <w:rsid w:val="00F84919"/>
    <w:rsid w:val="00F932A6"/>
    <w:rsid w:val="00FA4030"/>
    <w:rsid w:val="00FB465C"/>
    <w:rsid w:val="00FB4747"/>
    <w:rsid w:val="00FC030B"/>
    <w:rsid w:val="00FD1536"/>
    <w:rsid w:val="00FD4687"/>
    <w:rsid w:val="00FD57C3"/>
    <w:rsid w:val="00FE3041"/>
    <w:rsid w:val="07771C03"/>
    <w:rsid w:val="4FDE0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358"/>
        <o:r id="V:Rule2" type="connector" idref="#_x0000_s1359"/>
        <o:r id="V:Rule3" type="connector" idref="#_x0000_s1411"/>
        <o:r id="V:Rule4" type="connector" idref="#_x0000_s141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9" w:semiHidden="0" w:name="heading 3"/>
    <w:lsdException w:qFormat="1" w:uiPriority="9"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nhideWhenUsed="0" w:uiPriority="0" w:name="Default Paragraph Font"/>
    <w:lsdException w:unhideWhenUsed="0" w:uiPriority="99"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pPr>
    <w:rPr>
      <w:rFonts w:ascii="Times New Roman" w:hAnsi="Times New Roman" w:eastAsia="Lucida Sans Unicode" w:cs="Times New Roman"/>
      <w:kern w:val="1"/>
      <w:sz w:val="24"/>
      <w:szCs w:val="24"/>
      <w:lang w:val="en-US" w:eastAsia="en-US" w:bidi="ar-SA"/>
    </w:rPr>
  </w:style>
  <w:style w:type="paragraph" w:styleId="2">
    <w:name w:val="heading 1"/>
    <w:basedOn w:val="1"/>
    <w:next w:val="1"/>
    <w:link w:val="37"/>
    <w:qFormat/>
    <w:uiPriority w:val="9"/>
    <w:pPr>
      <w:keepNext/>
      <w:numPr>
        <w:ilvl w:val="0"/>
        <w:numId w:val="1"/>
      </w:numPr>
      <w:outlineLvl w:val="0"/>
    </w:pPr>
    <w:rPr>
      <w:b/>
      <w:bCs/>
      <w:sz w:val="28"/>
      <w:szCs w:val="28"/>
    </w:rPr>
  </w:style>
  <w:style w:type="paragraph" w:styleId="3">
    <w:name w:val="heading 2"/>
    <w:basedOn w:val="1"/>
    <w:next w:val="1"/>
    <w:link w:val="30"/>
    <w:unhideWhenUsed/>
    <w:qFormat/>
    <w:uiPriority w:val="0"/>
    <w:pPr>
      <w:keepNext/>
      <w:spacing w:before="240" w:after="60"/>
      <w:outlineLvl w:val="1"/>
    </w:pPr>
    <w:rPr>
      <w:rFonts w:ascii="Cambria" w:hAnsi="Cambria" w:eastAsia="Times New Roman"/>
      <w:b/>
      <w:bCs/>
      <w:i/>
      <w:iCs/>
      <w:sz w:val="28"/>
      <w:szCs w:val="28"/>
    </w:rPr>
  </w:style>
  <w:style w:type="paragraph" w:styleId="4">
    <w:name w:val="heading 3"/>
    <w:basedOn w:val="1"/>
    <w:next w:val="5"/>
    <w:link w:val="43"/>
    <w:qFormat/>
    <w:uiPriority w:val="9"/>
    <w:pPr>
      <w:keepNext/>
      <w:numPr>
        <w:ilvl w:val="2"/>
        <w:numId w:val="1"/>
      </w:numPr>
      <w:tabs>
        <w:tab w:val="left" w:pos="0"/>
      </w:tabs>
      <w:spacing w:before="240" w:after="120"/>
      <w:outlineLvl w:val="2"/>
    </w:pPr>
    <w:rPr>
      <w:rFonts w:cs="Tahoma"/>
      <w:b/>
      <w:bCs/>
      <w:sz w:val="28"/>
      <w:szCs w:val="28"/>
    </w:rPr>
  </w:style>
  <w:style w:type="paragraph" w:styleId="6">
    <w:name w:val="heading 4"/>
    <w:basedOn w:val="1"/>
    <w:next w:val="1"/>
    <w:link w:val="31"/>
    <w:semiHidden/>
    <w:unhideWhenUsed/>
    <w:qFormat/>
    <w:uiPriority w:val="9"/>
    <w:pPr>
      <w:keepNext/>
      <w:spacing w:before="240" w:after="60"/>
      <w:outlineLvl w:val="3"/>
    </w:pPr>
    <w:rPr>
      <w:rFonts w:ascii="Calibri" w:hAnsi="Calibri" w:eastAsia="Times New Roman"/>
      <w:b/>
      <w:bCs/>
      <w:sz w:val="28"/>
      <w:szCs w:val="28"/>
    </w:rPr>
  </w:style>
  <w:style w:type="paragraph" w:styleId="7">
    <w:name w:val="heading 5"/>
    <w:basedOn w:val="1"/>
    <w:next w:val="1"/>
    <w:link w:val="38"/>
    <w:qFormat/>
    <w:uiPriority w:val="9"/>
    <w:pPr>
      <w:keepNext/>
      <w:numPr>
        <w:ilvl w:val="4"/>
        <w:numId w:val="1"/>
      </w:numPr>
      <w:outlineLvl w:val="4"/>
    </w:pPr>
    <w:rPr>
      <w:u w:val="single"/>
    </w:rPr>
  </w:style>
  <w:style w:type="paragraph" w:styleId="8">
    <w:name w:val="heading 6"/>
    <w:basedOn w:val="1"/>
    <w:next w:val="1"/>
    <w:link w:val="45"/>
    <w:qFormat/>
    <w:uiPriority w:val="0"/>
    <w:pPr>
      <w:keepNext/>
      <w:numPr>
        <w:ilvl w:val="5"/>
        <w:numId w:val="1"/>
      </w:numPr>
      <w:ind w:left="0" w:firstLine="720"/>
      <w:outlineLvl w:val="5"/>
    </w:pPr>
    <w:rPr>
      <w:u w:val="single"/>
    </w:rPr>
  </w:style>
  <w:style w:type="paragraph" w:styleId="9">
    <w:name w:val="heading 7"/>
    <w:basedOn w:val="1"/>
    <w:next w:val="1"/>
    <w:qFormat/>
    <w:uiPriority w:val="0"/>
    <w:pPr>
      <w:keepNext/>
      <w:numPr>
        <w:ilvl w:val="6"/>
        <w:numId w:val="1"/>
      </w:numPr>
      <w:ind w:left="360" w:firstLine="0"/>
      <w:jc w:val="both"/>
      <w:outlineLvl w:val="6"/>
    </w:pPr>
    <w:rPr>
      <w:b/>
      <w:bCs/>
    </w:rPr>
  </w:style>
  <w:style w:type="paragraph" w:styleId="10">
    <w:name w:val="heading 9"/>
    <w:basedOn w:val="1"/>
    <w:next w:val="1"/>
    <w:qFormat/>
    <w:uiPriority w:val="0"/>
    <w:pPr>
      <w:keepNext/>
      <w:widowControl/>
      <w:numPr>
        <w:ilvl w:val="8"/>
        <w:numId w:val="1"/>
      </w:numPr>
      <w:suppressAutoHyphens w:val="0"/>
      <w:jc w:val="center"/>
      <w:outlineLvl w:val="8"/>
    </w:pPr>
    <w:rPr>
      <w:rFonts w:ascii="Bookman Old Style" w:hAnsi="Bookman Old Style" w:eastAsia="Times New Roman"/>
      <w:bCs/>
      <w:sz w:val="28"/>
      <w:szCs w:val="28"/>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5">
    <w:name w:val="Body Text"/>
    <w:basedOn w:val="1"/>
    <w:link w:val="44"/>
    <w:uiPriority w:val="99"/>
    <w:pPr>
      <w:spacing w:after="120"/>
    </w:pPr>
  </w:style>
  <w:style w:type="paragraph" w:styleId="13">
    <w:name w:val="Balloon Text"/>
    <w:basedOn w:val="1"/>
    <w:link w:val="35"/>
    <w:semiHidden/>
    <w:unhideWhenUsed/>
    <w:uiPriority w:val="99"/>
    <w:rPr>
      <w:rFonts w:ascii="Tahoma" w:hAnsi="Tahoma" w:cs="Tahoma"/>
      <w:sz w:val="16"/>
      <w:szCs w:val="16"/>
    </w:rPr>
  </w:style>
  <w:style w:type="paragraph" w:styleId="14">
    <w:name w:val="Body Text 2"/>
    <w:basedOn w:val="1"/>
    <w:link w:val="41"/>
    <w:uiPriority w:val="0"/>
    <w:pPr>
      <w:widowControl/>
      <w:suppressAutoHyphens w:val="0"/>
      <w:spacing w:after="120" w:line="480" w:lineRule="auto"/>
    </w:pPr>
    <w:rPr>
      <w:rFonts w:eastAsia="Times New Roman"/>
      <w:kern w:val="0"/>
      <w:lang w:eastAsia="en-US"/>
    </w:rPr>
  </w:style>
  <w:style w:type="paragraph" w:styleId="15">
    <w:name w:val="Body Text 3"/>
    <w:basedOn w:val="1"/>
    <w:link w:val="47"/>
    <w:uiPriority w:val="0"/>
    <w:pPr>
      <w:widowControl/>
      <w:suppressAutoHyphens w:val="0"/>
      <w:spacing w:after="120"/>
    </w:pPr>
    <w:rPr>
      <w:rFonts w:eastAsia="Times New Roman"/>
      <w:kern w:val="0"/>
      <w:sz w:val="16"/>
      <w:szCs w:val="16"/>
      <w:lang w:eastAsia="en-US"/>
    </w:rPr>
  </w:style>
  <w:style w:type="paragraph" w:styleId="16">
    <w:name w:val="Body Text Indent"/>
    <w:basedOn w:val="1"/>
    <w:link w:val="40"/>
    <w:uiPriority w:val="0"/>
    <w:pPr>
      <w:widowControl/>
      <w:suppressAutoHyphens w:val="0"/>
      <w:spacing w:after="120"/>
      <w:ind w:left="360"/>
    </w:pPr>
    <w:rPr>
      <w:rFonts w:eastAsia="Times New Roman"/>
      <w:kern w:val="0"/>
      <w:lang w:eastAsia="en-US"/>
    </w:rPr>
  </w:style>
  <w:style w:type="paragraph" w:styleId="17">
    <w:name w:val="Body Text Indent 2"/>
    <w:basedOn w:val="1"/>
    <w:link w:val="39"/>
    <w:uiPriority w:val="0"/>
    <w:pPr>
      <w:spacing w:line="360" w:lineRule="auto"/>
    </w:pPr>
    <w:rPr>
      <w:sz w:val="40"/>
    </w:rPr>
  </w:style>
  <w:style w:type="paragraph" w:styleId="18">
    <w:name w:val="Body Text Indent 3"/>
    <w:basedOn w:val="1"/>
    <w:link w:val="46"/>
    <w:qFormat/>
    <w:uiPriority w:val="0"/>
    <w:pPr>
      <w:widowControl/>
      <w:suppressAutoHyphens w:val="0"/>
      <w:spacing w:after="120"/>
      <w:ind w:left="360"/>
    </w:pPr>
    <w:rPr>
      <w:rFonts w:eastAsia="Times New Roman"/>
      <w:kern w:val="0"/>
      <w:sz w:val="16"/>
      <w:szCs w:val="16"/>
      <w:lang w:eastAsia="en-US"/>
    </w:rPr>
  </w:style>
  <w:style w:type="character" w:styleId="19">
    <w:name w:val="Emphasis"/>
    <w:basedOn w:val="11"/>
    <w:qFormat/>
    <w:uiPriority w:val="20"/>
    <w:rPr>
      <w:i/>
      <w:iCs/>
    </w:rPr>
  </w:style>
  <w:style w:type="paragraph" w:styleId="20">
    <w:name w:val="footer"/>
    <w:basedOn w:val="1"/>
    <w:link w:val="34"/>
    <w:unhideWhenUsed/>
    <w:uiPriority w:val="99"/>
    <w:pPr>
      <w:tabs>
        <w:tab w:val="center" w:pos="4680"/>
        <w:tab w:val="right" w:pos="9360"/>
      </w:tabs>
    </w:pPr>
  </w:style>
  <w:style w:type="paragraph" w:styleId="21">
    <w:name w:val="header"/>
    <w:basedOn w:val="1"/>
    <w:link w:val="33"/>
    <w:semiHidden/>
    <w:unhideWhenUsed/>
    <w:uiPriority w:val="99"/>
    <w:pPr>
      <w:tabs>
        <w:tab w:val="center" w:pos="4680"/>
        <w:tab w:val="right" w:pos="9360"/>
      </w:tabs>
    </w:pPr>
  </w:style>
  <w:style w:type="character" w:styleId="22">
    <w:name w:val="Hyperlink"/>
    <w:uiPriority w:val="0"/>
    <w:rPr>
      <w:color w:val="000080"/>
      <w:u w:val="single"/>
    </w:rPr>
  </w:style>
  <w:style w:type="paragraph" w:styleId="23">
    <w:name w:val="List"/>
    <w:basedOn w:val="1"/>
    <w:uiPriority w:val="0"/>
    <w:pPr>
      <w:widowControl/>
      <w:suppressAutoHyphens w:val="0"/>
      <w:ind w:left="360" w:hanging="360"/>
    </w:pPr>
    <w:rPr>
      <w:rFonts w:eastAsia="Times New Roman"/>
      <w:kern w:val="0"/>
      <w:sz w:val="20"/>
      <w:szCs w:val="20"/>
      <w:lang w:eastAsia="en-US"/>
    </w:rPr>
  </w:style>
  <w:style w:type="paragraph" w:styleId="24">
    <w:name w:val="Normal (Web)"/>
    <w:basedOn w:val="1"/>
    <w:uiPriority w:val="99"/>
    <w:pPr>
      <w:widowControl/>
      <w:suppressAutoHyphens w:val="0"/>
      <w:spacing w:before="100" w:beforeAutospacing="1" w:after="100" w:afterAutospacing="1"/>
    </w:pPr>
    <w:rPr>
      <w:rFonts w:eastAsia="Times New Roman"/>
      <w:kern w:val="0"/>
      <w:lang w:eastAsia="en-US"/>
    </w:rPr>
  </w:style>
  <w:style w:type="paragraph" w:styleId="25">
    <w:name w:val="Plain Text"/>
    <w:basedOn w:val="1"/>
    <w:uiPriority w:val="0"/>
    <w:rPr>
      <w:rFonts w:ascii="Courier New" w:hAnsi="Courier New" w:cs="Courier New"/>
      <w:sz w:val="20"/>
      <w:szCs w:val="20"/>
    </w:rPr>
  </w:style>
  <w:style w:type="character" w:styleId="26">
    <w:name w:val="Strong"/>
    <w:qFormat/>
    <w:uiPriority w:val="22"/>
    <w:rPr>
      <w:color w:val="000000"/>
    </w:rPr>
  </w:style>
  <w:style w:type="paragraph" w:styleId="27">
    <w:name w:val="Subtitle"/>
    <w:basedOn w:val="1"/>
    <w:next w:val="5"/>
    <w:qFormat/>
    <w:uiPriority w:val="0"/>
    <w:pPr>
      <w:keepNext/>
      <w:spacing w:before="240" w:after="120"/>
      <w:jc w:val="center"/>
    </w:pPr>
    <w:rPr>
      <w:rFonts w:ascii="Arial" w:hAnsi="Arial" w:cs="Tahoma"/>
      <w:i/>
      <w:iCs/>
      <w:sz w:val="28"/>
      <w:szCs w:val="28"/>
    </w:rPr>
  </w:style>
  <w:style w:type="paragraph" w:styleId="28">
    <w:name w:val="Title"/>
    <w:basedOn w:val="1"/>
    <w:next w:val="27"/>
    <w:link w:val="48"/>
    <w:qFormat/>
    <w:uiPriority w:val="0"/>
    <w:pPr>
      <w:jc w:val="center"/>
    </w:pPr>
    <w:rPr>
      <w:b/>
      <w:bCs/>
      <w:sz w:val="48"/>
      <w:szCs w:val="48"/>
      <w:u w:val="single"/>
    </w:rPr>
  </w:style>
  <w:style w:type="paragraph" w:styleId="29">
    <w:name w:val="toc 2"/>
    <w:basedOn w:val="1"/>
    <w:next w:val="1"/>
    <w:qFormat/>
    <w:uiPriority w:val="0"/>
    <w:pPr>
      <w:spacing w:before="120"/>
      <w:ind w:left="240"/>
    </w:pPr>
    <w:rPr>
      <w:b/>
      <w:bCs/>
      <w:szCs w:val="26"/>
    </w:rPr>
  </w:style>
  <w:style w:type="character" w:customStyle="1" w:styleId="30">
    <w:name w:val="Heading 2 Char"/>
    <w:basedOn w:val="11"/>
    <w:link w:val="3"/>
    <w:uiPriority w:val="0"/>
    <w:rPr>
      <w:rFonts w:ascii="Cambria" w:hAnsi="Cambria" w:eastAsia="Times New Roman" w:cs="Times New Roman"/>
      <w:b/>
      <w:bCs/>
      <w:i/>
      <w:iCs/>
      <w:kern w:val="1"/>
      <w:sz w:val="28"/>
      <w:szCs w:val="28"/>
    </w:rPr>
  </w:style>
  <w:style w:type="character" w:customStyle="1" w:styleId="31">
    <w:name w:val="Heading 4 Char"/>
    <w:basedOn w:val="11"/>
    <w:link w:val="6"/>
    <w:semiHidden/>
    <w:uiPriority w:val="9"/>
    <w:rPr>
      <w:rFonts w:ascii="Calibri" w:hAnsi="Calibri" w:eastAsia="Times New Roman" w:cs="Times New Roman"/>
      <w:b/>
      <w:bCs/>
      <w:kern w:val="1"/>
      <w:sz w:val="28"/>
      <w:szCs w:val="28"/>
    </w:rPr>
  </w:style>
  <w:style w:type="paragraph" w:customStyle="1" w:styleId="32">
    <w:name w:val="ListPara"/>
    <w:basedOn w:val="1"/>
    <w:qFormat/>
    <w:uiPriority w:val="0"/>
    <w:pPr>
      <w:widowControl/>
      <w:tabs>
        <w:tab w:val="left" w:pos="1152"/>
      </w:tabs>
      <w:suppressAutoHyphens w:val="0"/>
      <w:contextualSpacing/>
      <w:jc w:val="both"/>
    </w:pPr>
    <w:rPr>
      <w:rFonts w:ascii="Verdana" w:hAnsi="Verdana" w:eastAsia="Times New Roman"/>
      <w:kern w:val="0"/>
      <w:sz w:val="20"/>
      <w:szCs w:val="48"/>
      <w:lang w:eastAsia="en-US"/>
    </w:rPr>
  </w:style>
  <w:style w:type="character" w:customStyle="1" w:styleId="33">
    <w:name w:val="Header Char"/>
    <w:basedOn w:val="11"/>
    <w:link w:val="21"/>
    <w:semiHidden/>
    <w:uiPriority w:val="99"/>
    <w:rPr>
      <w:rFonts w:eastAsia="Lucida Sans Unicode"/>
      <w:kern w:val="1"/>
      <w:sz w:val="24"/>
      <w:szCs w:val="24"/>
    </w:rPr>
  </w:style>
  <w:style w:type="character" w:customStyle="1" w:styleId="34">
    <w:name w:val="Footer Char"/>
    <w:basedOn w:val="11"/>
    <w:link w:val="20"/>
    <w:uiPriority w:val="99"/>
    <w:rPr>
      <w:rFonts w:eastAsia="Lucida Sans Unicode"/>
      <w:kern w:val="1"/>
      <w:sz w:val="24"/>
      <w:szCs w:val="24"/>
    </w:rPr>
  </w:style>
  <w:style w:type="character" w:customStyle="1" w:styleId="35">
    <w:name w:val="Balloon Text Char"/>
    <w:basedOn w:val="11"/>
    <w:link w:val="13"/>
    <w:semiHidden/>
    <w:uiPriority w:val="99"/>
    <w:rPr>
      <w:rFonts w:ascii="Tahoma" w:hAnsi="Tahoma" w:eastAsia="Lucida Sans Unicode" w:cs="Tahoma"/>
      <w:kern w:val="1"/>
      <w:sz w:val="16"/>
      <w:szCs w:val="16"/>
    </w:rPr>
  </w:style>
  <w:style w:type="paragraph" w:styleId="36">
    <w:name w:val="List Paragraph"/>
    <w:basedOn w:val="1"/>
    <w:qFormat/>
    <w:uiPriority w:val="34"/>
    <w:pPr>
      <w:ind w:left="720"/>
    </w:pPr>
  </w:style>
  <w:style w:type="character" w:customStyle="1" w:styleId="37">
    <w:name w:val="Heading 1 Char"/>
    <w:basedOn w:val="11"/>
    <w:link w:val="2"/>
    <w:uiPriority w:val="9"/>
    <w:rPr>
      <w:rFonts w:eastAsia="Lucida Sans Unicode"/>
      <w:b/>
      <w:bCs/>
      <w:kern w:val="1"/>
      <w:sz w:val="28"/>
      <w:szCs w:val="28"/>
    </w:rPr>
  </w:style>
  <w:style w:type="character" w:customStyle="1" w:styleId="38">
    <w:name w:val="Heading 5 Char"/>
    <w:basedOn w:val="11"/>
    <w:link w:val="7"/>
    <w:qFormat/>
    <w:uiPriority w:val="9"/>
    <w:rPr>
      <w:rFonts w:eastAsia="Lucida Sans Unicode"/>
      <w:kern w:val="1"/>
      <w:sz w:val="24"/>
      <w:szCs w:val="24"/>
      <w:u w:val="single"/>
    </w:rPr>
  </w:style>
  <w:style w:type="character" w:customStyle="1" w:styleId="39">
    <w:name w:val="Body Text Indent 2 Char"/>
    <w:basedOn w:val="11"/>
    <w:link w:val="17"/>
    <w:uiPriority w:val="0"/>
    <w:rPr>
      <w:rFonts w:eastAsia="Lucida Sans Unicode"/>
      <w:kern w:val="1"/>
      <w:sz w:val="40"/>
      <w:szCs w:val="24"/>
    </w:rPr>
  </w:style>
  <w:style w:type="character" w:customStyle="1" w:styleId="40">
    <w:name w:val="Body Text Indent Char"/>
    <w:basedOn w:val="11"/>
    <w:link w:val="16"/>
    <w:uiPriority w:val="0"/>
    <w:rPr>
      <w:sz w:val="24"/>
      <w:szCs w:val="24"/>
    </w:rPr>
  </w:style>
  <w:style w:type="character" w:customStyle="1" w:styleId="41">
    <w:name w:val="Body Text 2 Char"/>
    <w:basedOn w:val="11"/>
    <w:link w:val="14"/>
    <w:uiPriority w:val="0"/>
    <w:rPr>
      <w:sz w:val="24"/>
      <w:szCs w:val="24"/>
    </w:rPr>
  </w:style>
  <w:style w:type="paragraph" w:customStyle="1" w:styleId="42">
    <w:name w:val="Standard"/>
    <w:qFormat/>
    <w:uiPriority w:val="0"/>
    <w:pPr>
      <w:suppressAutoHyphens/>
      <w:autoSpaceDN w:val="0"/>
      <w:textAlignment w:val="baseline"/>
    </w:pPr>
    <w:rPr>
      <w:rFonts w:ascii="Times New Roman" w:hAnsi="Times New Roman" w:eastAsia="Times New Roman" w:cs="Times New Roman"/>
      <w:kern w:val="3"/>
      <w:sz w:val="24"/>
      <w:szCs w:val="24"/>
      <w:lang w:val="en-US" w:eastAsia="en-US" w:bidi="ar-SA"/>
    </w:rPr>
  </w:style>
  <w:style w:type="character" w:customStyle="1" w:styleId="43">
    <w:name w:val="Heading 3 Char"/>
    <w:basedOn w:val="11"/>
    <w:link w:val="4"/>
    <w:uiPriority w:val="9"/>
    <w:rPr>
      <w:rFonts w:eastAsia="Lucida Sans Unicode" w:cs="Tahoma"/>
      <w:b/>
      <w:bCs/>
      <w:kern w:val="1"/>
      <w:sz w:val="28"/>
      <w:szCs w:val="28"/>
    </w:rPr>
  </w:style>
  <w:style w:type="character" w:customStyle="1" w:styleId="44">
    <w:name w:val="Body Text Char"/>
    <w:basedOn w:val="11"/>
    <w:link w:val="5"/>
    <w:qFormat/>
    <w:uiPriority w:val="99"/>
    <w:rPr>
      <w:rFonts w:eastAsia="Lucida Sans Unicode"/>
      <w:kern w:val="1"/>
      <w:sz w:val="24"/>
      <w:szCs w:val="24"/>
    </w:rPr>
  </w:style>
  <w:style w:type="character" w:customStyle="1" w:styleId="45">
    <w:name w:val="Heading 6 Char"/>
    <w:basedOn w:val="11"/>
    <w:link w:val="8"/>
    <w:uiPriority w:val="0"/>
    <w:rPr>
      <w:rFonts w:eastAsia="Lucida Sans Unicode"/>
      <w:kern w:val="1"/>
      <w:sz w:val="24"/>
      <w:szCs w:val="24"/>
      <w:u w:val="single"/>
    </w:rPr>
  </w:style>
  <w:style w:type="character" w:customStyle="1" w:styleId="46">
    <w:name w:val="Body Text Indent 3 Char"/>
    <w:basedOn w:val="11"/>
    <w:link w:val="18"/>
    <w:uiPriority w:val="0"/>
    <w:rPr>
      <w:sz w:val="16"/>
      <w:szCs w:val="16"/>
    </w:rPr>
  </w:style>
  <w:style w:type="character" w:customStyle="1" w:styleId="47">
    <w:name w:val="Body Text 3 Char"/>
    <w:basedOn w:val="11"/>
    <w:link w:val="15"/>
    <w:uiPriority w:val="0"/>
    <w:rPr>
      <w:sz w:val="16"/>
      <w:szCs w:val="16"/>
    </w:rPr>
  </w:style>
  <w:style w:type="character" w:customStyle="1" w:styleId="48">
    <w:name w:val="Title Char"/>
    <w:basedOn w:val="11"/>
    <w:link w:val="28"/>
    <w:uiPriority w:val="0"/>
    <w:rPr>
      <w:rFonts w:eastAsia="Lucida Sans Unicode"/>
      <w:b/>
      <w:bCs/>
      <w:kern w:val="1"/>
      <w:sz w:val="48"/>
      <w:szCs w:val="48"/>
      <w:u w:val="single"/>
    </w:rPr>
  </w:style>
  <w:style w:type="character" w:customStyle="1" w:styleId="49">
    <w:name w:val="apple-converted-space"/>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1105"/>
    <customShpInfo spid="_x0000_s1106"/>
    <customShpInfo spid="_x0000_s1104"/>
    <customShpInfo spid="_x0000_s1027"/>
    <customShpInfo spid="_x0000_s1028"/>
    <customShpInfo spid="_x0000_s1026"/>
    <customShpInfo spid="_x0000_s1030"/>
    <customShpInfo spid="_x0000_s1031"/>
    <customShpInfo spid="_x0000_s1029"/>
    <customShpInfo spid="_x0000_s1033"/>
    <customShpInfo spid="_x0000_s1034"/>
    <customShpInfo spid="_x0000_s1032"/>
    <customShpInfo spid="_x0000_s1349"/>
    <customShpInfo spid="_x0000_s1350"/>
    <customShpInfo spid="_x0000_s1348"/>
    <customShpInfo spid="_x0000_s1036"/>
    <customShpInfo spid="_x0000_s1037"/>
    <customShpInfo spid="_x0000_s1035"/>
    <customShpInfo spid="_x0000_s1172"/>
    <customShpInfo spid="_x0000_s1189"/>
    <customShpInfo spid="_x0000_s1137"/>
    <customShpInfo spid="_x0000_s1145"/>
    <customShpInfo spid="_x0000_s1133"/>
    <customShpInfo spid="_x0000_s1139"/>
    <customShpInfo spid="_x0000_s1169"/>
    <customShpInfo spid="_x0000_s1360"/>
    <customShpInfo spid="_x0000_s1039"/>
    <customShpInfo spid="_x0000_s1168"/>
    <customShpInfo spid="_x0000_s1195"/>
    <customShpInfo spid="_x0000_s1206"/>
    <customShpInfo spid="_x0000_s1183"/>
    <customShpInfo spid="_x0000_s1198"/>
    <customShpInfo spid="_x0000_s1138"/>
    <customShpInfo spid="_x0000_s1038"/>
    <customShpInfo spid="_x0000_s1152"/>
    <customShpInfo spid="_x0000_s1151"/>
    <customShpInfo spid="_x0000_s1149"/>
    <customShpInfo spid="_x0000_s1150"/>
    <customShpInfo spid="_x0000_s1148"/>
    <customShpInfo spid="_x0000_s1144"/>
    <customShpInfo spid="_x0000_s1143"/>
    <customShpInfo spid="_x0000_s1142"/>
    <customShpInfo spid="_x0000_s1141"/>
    <customShpInfo spid="_x0000_s1140"/>
    <customShpInfo spid="_x0000_s1239"/>
    <customShpInfo spid="_x0000_s1240"/>
    <customShpInfo spid="_x0000_s1241"/>
    <customShpInfo spid="_x0000_s1254"/>
    <customShpInfo spid="_x0000_s1338"/>
    <customShpInfo spid="_x0000_s1256"/>
    <customShpInfo spid="_x0000_s1259"/>
    <customShpInfo spid="_x0000_s1248"/>
    <customShpInfo spid="_x0000_s1242"/>
    <customShpInfo spid="_x0000_s1261"/>
    <customShpInfo spid="_x0000_s1263"/>
    <customShpInfo spid="_x0000_s1257"/>
    <customShpInfo spid="_x0000_s1262"/>
    <customShpInfo spid="_x0000_s1237"/>
    <customShpInfo spid="_x0000_s1238"/>
    <customShpInfo spid="_x0000_s1253"/>
    <customShpInfo spid="_x0000_s1252"/>
    <customShpInfo spid="_x0000_s1250"/>
    <customShpInfo spid="_x0000_s1251"/>
    <customShpInfo spid="_x0000_s1249"/>
    <customShpInfo spid="_x0000_s1247"/>
    <customShpInfo spid="_x0000_s1246"/>
    <customShpInfo spid="_x0000_s1245"/>
    <customShpInfo spid="_x0000_s1244"/>
    <customShpInfo spid="_x0000_s1243"/>
    <customShpInfo spid="_x0000_s1295"/>
    <customShpInfo spid="_x0000_s1297"/>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6"/>
    <customShpInfo spid="_x0000_s1291"/>
    <customShpInfo spid="_x0000_s1290"/>
    <customShpInfo spid="_x0000_s1294"/>
    <customShpInfo spid="_x0000_s1293"/>
    <customShpInfo spid="_x0000_s1292"/>
    <customShpInfo spid="_x0000_s1265"/>
    <customShpInfo spid="_x0000_s1327"/>
    <customShpInfo spid="_x0000_s1326"/>
    <customShpInfo spid="_x0000_s1325"/>
    <customShpInfo spid="_x0000_s1324"/>
    <customShpInfo spid="_x0000_s1328"/>
    <customShpInfo spid="_x0000_s1413"/>
    <customShpInfo spid="_x0000_s1330"/>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298"/>
    <customShpInfo spid="_x0000_s1329"/>
    <customShpInfo spid="_x0000_s1346"/>
    <customShpInfo spid="_x0000_s1347"/>
    <customShpInfo spid="_x0000_s1345"/>
    <customShpInfo spid="_x0000_s1108"/>
    <customShpInfo spid="_x0000_s1109"/>
    <customShpInfo spid="_x0000_s1107"/>
    <customShpInfo spid="_x0000_s1359"/>
    <customShpInfo spid="_x0000_s1358"/>
    <customShpInfo spid="_x0000_s1412"/>
    <customShpInfo spid="_x0000_s1411"/>
    <customShpInfo spid="_x0000_s1111"/>
    <customShpInfo spid="_x0000_s1112"/>
    <customShpInfo spid="_x0000_s111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564D83-F4D7-45F1-836E-6BB4982685F0}">
  <ds:schemaRefs/>
</ds:datastoreItem>
</file>

<file path=docProps/app.xml><?xml version="1.0" encoding="utf-8"?>
<Properties xmlns="http://schemas.openxmlformats.org/officeDocument/2006/extended-properties" xmlns:vt="http://schemas.openxmlformats.org/officeDocument/2006/docPropsVTypes">
  <Template>Normal.dotm</Template>
  <Pages>74</Pages>
  <Words>6613</Words>
  <Characters>37699</Characters>
  <Lines>314</Lines>
  <Paragraphs>88</Paragraphs>
  <TotalTime>4</TotalTime>
  <ScaleCrop>false</ScaleCrop>
  <LinksUpToDate>false</LinksUpToDate>
  <CharactersWithSpaces>44224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2021-10-14T07:17:00Z</dcterms:created>
  <dc:creator>*</dc:creator>
  <cp:lastModifiedBy>SS creation</cp:lastModifiedBy>
  <dcterms:modified xsi:type="dcterms:W3CDTF">2023-05-11T15:24:11Z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ABF3AAB1F8FF488DA184D685D65C3896</vt:lpwstr>
  </property>
</Properties>
</file>